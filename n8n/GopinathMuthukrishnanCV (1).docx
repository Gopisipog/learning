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divdocumentdivPARAGRAPHNAME"/>
        <w:tblW w:w="0" w:type="auto"/>
        <w:tblCellSpacing w:w="0" w:type="dxa"/>
        <w:shd w:val="clear" w:color="auto" w:fill="084B81"/>
        <w:tblLayout w:type="fixed"/>
        <w:tblCellMar>
          <w:left w:w="0" w:type="dxa"/>
          <w:right w:w="0" w:type="dxa"/>
        </w:tblCellMar>
        <w:tblLook w:val="05E0" w:firstRow="1" w:lastRow="1" w:firstColumn="1" w:lastColumn="1" w:noHBand="0" w:noVBand="1"/>
      </w:tblPr>
      <w:tblGrid>
        <w:gridCol w:w="20"/>
        <w:gridCol w:w="11902"/>
      </w:tblGrid>
      <w:tr w:rsidR="00406628" w14:paraId="06AF1E57" w14:textId="77777777">
        <w:trPr>
          <w:tblCellSpacing w:w="0" w:type="dxa"/>
        </w:trPr>
        <w:tc>
          <w:tcPr>
            <w:tcW w:w="4" w:type="dxa"/>
            <w:shd w:val="clear" w:color="auto" w:fill="084B81"/>
            <w:tcMar>
              <w:top w:w="0" w:type="dxa"/>
              <w:left w:w="0" w:type="dxa"/>
              <w:bottom w:w="0" w:type="dxa"/>
              <w:right w:w="0" w:type="dxa"/>
            </w:tcMar>
            <w:hideMark/>
          </w:tcPr>
          <w:p w14:paraId="243B9744" w14:textId="77777777" w:rsidR="00406628" w:rsidRDefault="00406628">
            <w:pPr>
              <w:rPr>
                <w:rFonts w:ascii="Century Gothic" w:eastAsia="Century Gothic" w:hAnsi="Century Gothic" w:cs="Century Gothic"/>
                <w:color w:val="FFFFFF"/>
                <w:sz w:val="18"/>
                <w:szCs w:val="18"/>
              </w:rPr>
            </w:pPr>
          </w:p>
        </w:tc>
        <w:tc>
          <w:tcPr>
            <w:tcW w:w="11902" w:type="dxa"/>
            <w:shd w:val="clear" w:color="auto" w:fill="084B81"/>
            <w:tcMar>
              <w:top w:w="500" w:type="dxa"/>
              <w:left w:w="0" w:type="dxa"/>
              <w:bottom w:w="100" w:type="dxa"/>
              <w:right w:w="0" w:type="dxa"/>
            </w:tcMar>
            <w:hideMark/>
          </w:tcPr>
          <w:p w14:paraId="1D26C39A" w14:textId="77777777" w:rsidR="00406628" w:rsidRDefault="00000000">
            <w:pPr>
              <w:pStyle w:val="gap-btn-hidden"/>
              <w:spacing w:line="925" w:lineRule="atLeast"/>
              <w:jc w:val="center"/>
              <w:rPr>
                <w:rStyle w:val="divdocumentupdate-font-sizedivname"/>
                <w:rFonts w:ascii="Century Gothic" w:eastAsia="Century Gothic" w:hAnsi="Century Gothic" w:cs="Century Gothic"/>
                <w:b/>
                <w:bCs/>
                <w:color w:val="FFFFFF"/>
              </w:rPr>
            </w:pPr>
            <w:r>
              <w:rPr>
                <w:rStyle w:val="divdocumentupdate-font-sizedivname"/>
                <w:rFonts w:ascii="Century Gothic" w:eastAsia="Century Gothic" w:hAnsi="Century Gothic" w:cs="Century Gothic"/>
                <w:b/>
                <w:bCs/>
                <w:color w:val="FFFFFF"/>
              </w:rPr>
              <w:t> </w:t>
            </w:r>
          </w:p>
          <w:tbl>
            <w:tblPr>
              <w:tblStyle w:val="nametable"/>
              <w:tblW w:w="0" w:type="auto"/>
              <w:tblCellSpacing w:w="0" w:type="dxa"/>
              <w:tblLayout w:type="fixed"/>
              <w:tblCellMar>
                <w:left w:w="0" w:type="dxa"/>
                <w:bottom w:w="240" w:type="dxa"/>
                <w:right w:w="0" w:type="dxa"/>
              </w:tblCellMar>
              <w:tblLook w:val="05E0" w:firstRow="1" w:lastRow="1" w:firstColumn="1" w:lastColumn="1" w:noHBand="0" w:noVBand="1"/>
            </w:tblPr>
            <w:tblGrid>
              <w:gridCol w:w="4331"/>
              <w:gridCol w:w="3240"/>
              <w:gridCol w:w="4331"/>
            </w:tblGrid>
            <w:tr w:rsidR="00406628" w14:paraId="1D762613" w14:textId="77777777">
              <w:trPr>
                <w:tblCellSpacing w:w="0" w:type="dxa"/>
                <w:hidden/>
              </w:trPr>
              <w:tc>
                <w:tcPr>
                  <w:tcW w:w="4331" w:type="dxa"/>
                  <w:shd w:val="clear" w:color="auto" w:fill="084B81"/>
                  <w:tcMar>
                    <w:top w:w="0" w:type="dxa"/>
                    <w:left w:w="0" w:type="dxa"/>
                    <w:bottom w:w="0" w:type="dxa"/>
                    <w:right w:w="0" w:type="dxa"/>
                  </w:tcMar>
                  <w:hideMark/>
                </w:tcPr>
                <w:p w14:paraId="732AB1C0" w14:textId="77777777" w:rsidR="00406628" w:rsidRDefault="00406628">
                  <w:pPr>
                    <w:rPr>
                      <w:rStyle w:val="divdocumentupdate-font-sizedivname"/>
                      <w:rFonts w:ascii="Century Gothic" w:eastAsia="Century Gothic" w:hAnsi="Century Gothic" w:cs="Century Gothic"/>
                      <w:b/>
                      <w:bCs/>
                      <w:vanish/>
                      <w:color w:val="FFFFFF"/>
                    </w:rPr>
                  </w:pPr>
                </w:p>
              </w:tc>
              <w:tc>
                <w:tcPr>
                  <w:tcW w:w="3240" w:type="dxa"/>
                  <w:tcBorders>
                    <w:top w:val="single" w:sz="12" w:space="0" w:color="E3D7DA"/>
                  </w:tcBorders>
                  <w:shd w:val="clear" w:color="auto" w:fill="084B81"/>
                  <w:tcMar>
                    <w:top w:w="0" w:type="dxa"/>
                    <w:left w:w="0" w:type="dxa"/>
                    <w:bottom w:w="240" w:type="dxa"/>
                    <w:right w:w="0" w:type="dxa"/>
                  </w:tcMar>
                  <w:hideMark/>
                </w:tcPr>
                <w:p w14:paraId="47F2058A" w14:textId="77777777" w:rsidR="00406628" w:rsidRDefault="00000000">
                  <w:pPr>
                    <w:pStyle w:val="div"/>
                    <w:spacing w:line="20" w:lineRule="atLeast"/>
                    <w:jc w:val="center"/>
                    <w:rPr>
                      <w:rStyle w:val="nametablediv"/>
                      <w:rFonts w:ascii="Century Gothic" w:eastAsia="Century Gothic" w:hAnsi="Century Gothic" w:cs="Century Gothic"/>
                      <w:b/>
                      <w:bCs/>
                      <w:color w:val="084B81"/>
                      <w:sz w:val="2"/>
                      <w:szCs w:val="2"/>
                      <w:shd w:val="clear" w:color="auto" w:fill="auto"/>
                    </w:rPr>
                  </w:pPr>
                  <w:r>
                    <w:rPr>
                      <w:rStyle w:val="nametablediv"/>
                      <w:rFonts w:ascii="Century Gothic" w:eastAsia="Century Gothic" w:hAnsi="Century Gothic" w:cs="Century Gothic"/>
                      <w:b/>
                      <w:bCs/>
                      <w:color w:val="084B81"/>
                      <w:sz w:val="2"/>
                      <w:szCs w:val="2"/>
                      <w:shd w:val="clear" w:color="auto" w:fill="auto"/>
                    </w:rPr>
                    <w:t> </w:t>
                  </w:r>
                </w:p>
                <w:p w14:paraId="2ACB6377" w14:textId="77777777" w:rsidR="00406628" w:rsidRDefault="00406628">
                  <w:pPr>
                    <w:pStyle w:val="nametabledivParagraph"/>
                    <w:shd w:val="clear" w:color="auto" w:fill="auto"/>
                    <w:spacing w:line="20" w:lineRule="atLeast"/>
                    <w:jc w:val="center"/>
                    <w:textAlignment w:val="auto"/>
                    <w:rPr>
                      <w:rStyle w:val="nametablediv"/>
                      <w:rFonts w:ascii="Century Gothic" w:eastAsia="Century Gothic" w:hAnsi="Century Gothic" w:cs="Century Gothic"/>
                      <w:b/>
                      <w:bCs/>
                      <w:color w:val="084B81"/>
                      <w:sz w:val="2"/>
                      <w:szCs w:val="2"/>
                      <w:shd w:val="clear" w:color="auto" w:fill="auto"/>
                    </w:rPr>
                  </w:pPr>
                </w:p>
              </w:tc>
              <w:tc>
                <w:tcPr>
                  <w:tcW w:w="4331" w:type="dxa"/>
                  <w:shd w:val="clear" w:color="auto" w:fill="084B81"/>
                  <w:tcMar>
                    <w:top w:w="0" w:type="dxa"/>
                    <w:left w:w="0" w:type="dxa"/>
                    <w:bottom w:w="0" w:type="dxa"/>
                    <w:right w:w="0" w:type="dxa"/>
                  </w:tcMar>
                  <w:vAlign w:val="bottom"/>
                  <w:hideMark/>
                </w:tcPr>
                <w:p w14:paraId="57B38806" w14:textId="77777777" w:rsidR="00406628" w:rsidRDefault="00406628">
                  <w:pPr>
                    <w:pStyle w:val="nametabledivParagraph"/>
                    <w:shd w:val="clear" w:color="auto" w:fill="auto"/>
                    <w:spacing w:line="20" w:lineRule="atLeast"/>
                    <w:jc w:val="center"/>
                    <w:textAlignment w:val="auto"/>
                    <w:rPr>
                      <w:rStyle w:val="nametablediv"/>
                      <w:rFonts w:ascii="Century Gothic" w:eastAsia="Century Gothic" w:hAnsi="Century Gothic" w:cs="Century Gothic"/>
                      <w:b/>
                      <w:bCs/>
                      <w:color w:val="084B81"/>
                      <w:sz w:val="2"/>
                      <w:szCs w:val="2"/>
                      <w:shd w:val="clear" w:color="auto" w:fill="auto"/>
                    </w:rPr>
                  </w:pPr>
                </w:p>
              </w:tc>
            </w:tr>
          </w:tbl>
          <w:p w14:paraId="589F5CD9" w14:textId="77777777" w:rsidR="00406628" w:rsidRDefault="00000000">
            <w:pPr>
              <w:pStyle w:val="divdocumentdivinnername"/>
              <w:spacing w:line="925" w:lineRule="atLeast"/>
              <w:ind w:left="840" w:right="840"/>
              <w:jc w:val="center"/>
              <w:rPr>
                <w:rStyle w:val="divdocumentupdate-font-sizedivname"/>
                <w:rFonts w:ascii="Century Gothic" w:eastAsia="Century Gothic" w:hAnsi="Century Gothic" w:cs="Century Gothic"/>
                <w:b/>
                <w:bCs/>
                <w:color w:val="FFFFFF"/>
              </w:rPr>
            </w:pPr>
            <w:r>
              <w:rPr>
                <w:rStyle w:val="span"/>
                <w:rFonts w:ascii="Century Gothic" w:eastAsia="Century Gothic" w:hAnsi="Century Gothic" w:cs="Century Gothic"/>
                <w:b/>
                <w:bCs/>
                <w:color w:val="FFFFFF"/>
                <w:sz w:val="76"/>
                <w:szCs w:val="76"/>
              </w:rPr>
              <w:t>Gopinath</w:t>
            </w:r>
            <w:r>
              <w:rPr>
                <w:rStyle w:val="divdocumentupdate-font-sizedivname"/>
                <w:rFonts w:ascii="Century Gothic" w:eastAsia="Century Gothic" w:hAnsi="Century Gothic" w:cs="Century Gothic"/>
                <w:b/>
                <w:bCs/>
                <w:color w:val="FFFFFF"/>
              </w:rPr>
              <w:t xml:space="preserve"> </w:t>
            </w:r>
            <w:r>
              <w:rPr>
                <w:rStyle w:val="span"/>
                <w:rFonts w:ascii="Century Gothic" w:eastAsia="Century Gothic" w:hAnsi="Century Gothic" w:cs="Century Gothic"/>
                <w:b/>
                <w:bCs/>
                <w:color w:val="FFFFFF"/>
                <w:sz w:val="76"/>
                <w:szCs w:val="76"/>
              </w:rPr>
              <w:t>Muthukrishnan</w:t>
            </w:r>
          </w:p>
          <w:p w14:paraId="74B9E8A4" w14:textId="77777777" w:rsidR="00406628" w:rsidRDefault="00000000">
            <w:pPr>
              <w:pStyle w:val="div"/>
              <w:spacing w:line="380" w:lineRule="atLeast"/>
              <w:ind w:left="840" w:right="840"/>
              <w:jc w:val="center"/>
              <w:rPr>
                <w:rStyle w:val="divPARAGRAPHCNTCdiv"/>
                <w:rFonts w:ascii="Century Gothic" w:eastAsia="Century Gothic" w:hAnsi="Century Gothic" w:cs="Century Gothic"/>
                <w:color w:val="FFFFFF"/>
                <w:sz w:val="18"/>
                <w:szCs w:val="18"/>
                <w:shd w:val="clear" w:color="auto" w:fill="auto"/>
              </w:rPr>
            </w:pPr>
            <w:r>
              <w:rPr>
                <w:rStyle w:val="span"/>
                <w:rFonts w:ascii="Century Gothic" w:eastAsia="Century Gothic" w:hAnsi="Century Gothic" w:cs="Century Gothic"/>
                <w:color w:val="FFFFFF"/>
                <w:sz w:val="18"/>
                <w:szCs w:val="18"/>
              </w:rPr>
              <w:t xml:space="preserve">Coimbatore, India </w:t>
            </w:r>
            <w:proofErr w:type="gramStart"/>
            <w:r>
              <w:rPr>
                <w:rStyle w:val="span"/>
                <w:rFonts w:ascii="Century Gothic" w:eastAsia="Century Gothic" w:hAnsi="Century Gothic" w:cs="Century Gothic"/>
                <w:color w:val="FFFFFF"/>
                <w:sz w:val="18"/>
                <w:szCs w:val="18"/>
              </w:rPr>
              <w:t>641015</w:t>
            </w:r>
            <w:r>
              <w:rPr>
                <w:rStyle w:val="divPARAGRAPHCNTCdiv"/>
                <w:rFonts w:ascii="Century Gothic" w:eastAsia="Century Gothic" w:hAnsi="Century Gothic" w:cs="Century Gothic"/>
                <w:color w:val="FFFFFF"/>
                <w:sz w:val="18"/>
                <w:szCs w:val="18"/>
                <w:shd w:val="clear" w:color="auto" w:fill="auto"/>
              </w:rPr>
              <w:t xml:space="preserve"> </w:t>
            </w:r>
            <w:r>
              <w:rPr>
                <w:rStyle w:val="sprtr"/>
                <w:rFonts w:ascii="Century Gothic" w:eastAsia="Century Gothic" w:hAnsi="Century Gothic" w:cs="Century Gothic"/>
                <w:color w:val="FFFFFF"/>
                <w:sz w:val="18"/>
                <w:szCs w:val="18"/>
              </w:rPr>
              <w:t> |</w:t>
            </w:r>
            <w:proofErr w:type="gramEnd"/>
            <w:r>
              <w:rPr>
                <w:rStyle w:val="sprtr"/>
                <w:rFonts w:ascii="Century Gothic" w:eastAsia="Century Gothic" w:hAnsi="Century Gothic" w:cs="Century Gothic"/>
                <w:color w:val="FFFFFF"/>
                <w:sz w:val="18"/>
                <w:szCs w:val="18"/>
              </w:rPr>
              <w:t> </w:t>
            </w:r>
            <w:r>
              <w:rPr>
                <w:rStyle w:val="divPARAGRAPHCNTCdiv"/>
                <w:rFonts w:ascii="Century Gothic" w:eastAsia="Century Gothic" w:hAnsi="Century Gothic" w:cs="Century Gothic"/>
                <w:color w:val="FFFFFF"/>
                <w:sz w:val="18"/>
                <w:szCs w:val="18"/>
                <w:shd w:val="clear" w:color="auto" w:fill="auto"/>
              </w:rPr>
              <w:t xml:space="preserve"> </w:t>
            </w:r>
            <w:r>
              <w:rPr>
                <w:rStyle w:val="span"/>
                <w:rFonts w:ascii="Century Gothic" w:eastAsia="Century Gothic" w:hAnsi="Century Gothic" w:cs="Century Gothic"/>
                <w:color w:val="FFFFFF"/>
                <w:sz w:val="18"/>
                <w:szCs w:val="18"/>
              </w:rPr>
              <w:t>+</w:t>
            </w:r>
            <w:proofErr w:type="gramStart"/>
            <w:r>
              <w:rPr>
                <w:rStyle w:val="span"/>
                <w:rFonts w:ascii="Century Gothic" w:eastAsia="Century Gothic" w:hAnsi="Century Gothic" w:cs="Century Gothic"/>
                <w:color w:val="FFFFFF"/>
                <w:sz w:val="18"/>
                <w:szCs w:val="18"/>
              </w:rPr>
              <w:t>919150442199</w:t>
            </w:r>
            <w:r>
              <w:rPr>
                <w:rStyle w:val="sprtr"/>
                <w:rFonts w:ascii="Century Gothic" w:eastAsia="Century Gothic" w:hAnsi="Century Gothic" w:cs="Century Gothic"/>
                <w:color w:val="FFFFFF"/>
                <w:sz w:val="18"/>
                <w:szCs w:val="18"/>
              </w:rPr>
              <w:t>  |</w:t>
            </w:r>
            <w:proofErr w:type="gramEnd"/>
            <w:r>
              <w:rPr>
                <w:rStyle w:val="sprtr"/>
                <w:rFonts w:ascii="Century Gothic" w:eastAsia="Century Gothic" w:hAnsi="Century Gothic" w:cs="Century Gothic"/>
                <w:color w:val="FFFFFF"/>
                <w:sz w:val="18"/>
                <w:szCs w:val="18"/>
              </w:rPr>
              <w:t> </w:t>
            </w:r>
            <w:r>
              <w:rPr>
                <w:rStyle w:val="divPARAGRAPHCNTCdiv"/>
                <w:rFonts w:ascii="Century Gothic" w:eastAsia="Century Gothic" w:hAnsi="Century Gothic" w:cs="Century Gothic"/>
                <w:color w:val="FFFFFF"/>
                <w:sz w:val="18"/>
                <w:szCs w:val="18"/>
                <w:shd w:val="clear" w:color="auto" w:fill="auto"/>
              </w:rPr>
              <w:t xml:space="preserve"> </w:t>
            </w:r>
            <w:r>
              <w:rPr>
                <w:rStyle w:val="span"/>
                <w:rFonts w:ascii="Century Gothic" w:eastAsia="Century Gothic" w:hAnsi="Century Gothic" w:cs="Century Gothic"/>
                <w:color w:val="FFFFFF"/>
                <w:sz w:val="18"/>
                <w:szCs w:val="18"/>
              </w:rPr>
              <w:t>gopicool.m@gmail.com</w:t>
            </w:r>
            <w:r>
              <w:rPr>
                <w:rStyle w:val="divPARAGRAPHCNTCdiv"/>
                <w:rFonts w:ascii="Century Gothic" w:eastAsia="Century Gothic" w:hAnsi="Century Gothic" w:cs="Century Gothic"/>
                <w:color w:val="FFFFFF"/>
                <w:sz w:val="18"/>
                <w:szCs w:val="18"/>
                <w:shd w:val="clear" w:color="auto" w:fill="auto"/>
              </w:rPr>
              <w:t xml:space="preserve"> </w:t>
            </w:r>
          </w:p>
          <w:p w14:paraId="1B1EC66E" w14:textId="77777777" w:rsidR="00406628" w:rsidRDefault="00406628">
            <w:pPr>
              <w:pStyle w:val="div"/>
              <w:spacing w:line="100" w:lineRule="exact"/>
              <w:ind w:left="840" w:right="840"/>
              <w:jc w:val="center"/>
              <w:rPr>
                <w:rStyle w:val="divPARAGRAPHCNTCdiv"/>
                <w:rFonts w:ascii="Century Gothic" w:eastAsia="Century Gothic" w:hAnsi="Century Gothic" w:cs="Century Gothic"/>
                <w:color w:val="FFFFFF"/>
                <w:sz w:val="18"/>
                <w:szCs w:val="18"/>
                <w:shd w:val="clear" w:color="auto" w:fill="auto"/>
              </w:rPr>
            </w:pPr>
          </w:p>
        </w:tc>
      </w:tr>
    </w:tbl>
    <w:p w14:paraId="072BA1D0" w14:textId="77777777" w:rsidR="00406628" w:rsidRDefault="00406628">
      <w:pPr>
        <w:rPr>
          <w:vanish/>
        </w:rPr>
        <w:sectPr w:rsidR="00406628">
          <w:headerReference w:type="default" r:id="rId7"/>
          <w:footerReference w:type="default" r:id="rId8"/>
          <w:pgSz w:w="11906" w:h="16838"/>
          <w:pgMar w:top="0" w:right="840" w:bottom="400" w:left="0" w:header="0" w:footer="0" w:gutter="0"/>
          <w:cols w:space="720"/>
        </w:sectPr>
      </w:pPr>
    </w:p>
    <w:p w14:paraId="2FEB5080" w14:textId="77777777" w:rsidR="00406628" w:rsidRDefault="00406628">
      <w:pPr>
        <w:rPr>
          <w:vanish/>
        </w:rPr>
      </w:pPr>
    </w:p>
    <w:p w14:paraId="717C1138" w14:textId="77777777" w:rsidR="00406628" w:rsidRDefault="00406628">
      <w:pPr>
        <w:rPr>
          <w:vanish/>
        </w:rPr>
      </w:pPr>
    </w:p>
    <w:tbl>
      <w:tblPr>
        <w:tblStyle w:val="displaytable"/>
        <w:tblW w:w="1600" w:type="dxa"/>
        <w:tblCellSpacing w:w="0" w:type="dxa"/>
        <w:tblCellMar>
          <w:left w:w="0" w:type="dxa"/>
          <w:right w:w="0" w:type="dxa"/>
        </w:tblCellMar>
        <w:tblLook w:val="05E0" w:firstRow="1" w:lastRow="1" w:firstColumn="1" w:lastColumn="1" w:noHBand="0" w:noVBand="1"/>
      </w:tblPr>
      <w:tblGrid>
        <w:gridCol w:w="1600"/>
      </w:tblGrid>
      <w:tr w:rsidR="00406628" w14:paraId="7E0398A4" w14:textId="77777777">
        <w:trPr>
          <w:tblCellSpacing w:w="0" w:type="dxa"/>
        </w:trPr>
        <w:tc>
          <w:tcPr>
            <w:tcW w:w="1600" w:type="dxa"/>
            <w:tcMar>
              <w:top w:w="380" w:type="dxa"/>
              <w:left w:w="0" w:type="dxa"/>
              <w:bottom w:w="0" w:type="dxa"/>
              <w:right w:w="0" w:type="dxa"/>
            </w:tcMar>
            <w:vAlign w:val="bottom"/>
            <w:hideMark/>
          </w:tcPr>
          <w:p w14:paraId="3FAD7F90" w14:textId="77777777" w:rsidR="00406628" w:rsidRDefault="00000000">
            <w:pPr>
              <w:pStyle w:val="topborder"/>
              <w:rPr>
                <w:rStyle w:val="divdocumentdivSECTIONCNTCdivsectionnotbtnlnkdisplaycell"/>
                <w:rFonts w:ascii="Century Gothic" w:eastAsia="Century Gothic" w:hAnsi="Century Gothic" w:cs="Century Gothic"/>
                <w:color w:val="231F20"/>
              </w:rPr>
            </w:pPr>
            <w:r>
              <w:rPr>
                <w:rStyle w:val="divdocumentdivSECTIONCNTCdivsectionnotbtnlnkdisplaycell"/>
                <w:rFonts w:ascii="Century Gothic" w:eastAsia="Century Gothic" w:hAnsi="Century Gothic" w:cs="Century Gothic"/>
                <w:color w:val="231F20"/>
              </w:rPr>
              <w:t> </w:t>
            </w:r>
          </w:p>
        </w:tc>
      </w:tr>
    </w:tbl>
    <w:p w14:paraId="6B03C9E8" w14:textId="77777777" w:rsidR="00406628" w:rsidRDefault="00000000">
      <w:pPr>
        <w:pStyle w:val="divdocumentdivsectiontitle"/>
        <w:rPr>
          <w:rFonts w:ascii="Century Gothic" w:eastAsia="Century Gothic" w:hAnsi="Century Gothic" w:cs="Century Gothic"/>
          <w:b/>
          <w:bCs/>
        </w:rPr>
      </w:pPr>
      <w:r>
        <w:rPr>
          <w:rFonts w:ascii="Century Gothic" w:eastAsia="Century Gothic" w:hAnsi="Century Gothic" w:cs="Century Gothic"/>
          <w:b/>
          <w:bCs/>
        </w:rPr>
        <w:t>Summary</w:t>
      </w:r>
    </w:p>
    <w:p w14:paraId="0B65ACB7" w14:textId="77777777" w:rsidR="00406628" w:rsidRDefault="00000000">
      <w:pPr>
        <w:pStyle w:val="p"/>
        <w:spacing w:line="280" w:lineRule="atLeast"/>
        <w:rPr>
          <w:rFonts w:ascii="Century Gothic" w:eastAsia="Century Gothic" w:hAnsi="Century Gothic" w:cs="Century Gothic"/>
          <w:color w:val="231F20"/>
          <w:sz w:val="18"/>
          <w:szCs w:val="18"/>
        </w:rPr>
      </w:pPr>
      <w:r>
        <w:rPr>
          <w:rFonts w:ascii="Century Gothic" w:eastAsia="Century Gothic" w:hAnsi="Century Gothic" w:cs="Century Gothic"/>
          <w:color w:val="231F20"/>
          <w:sz w:val="18"/>
          <w:szCs w:val="18"/>
        </w:rPr>
        <w:t xml:space="preserve">Accomplished Senior Front-End Developer and Full Stack Developer with extensive experience in designing and implementing scalable microservices architectures using .NET Core, ReactJS, and Node.js. Proven track record of enhancing system flexibility, reducing development time through reusable code libraries, and improving user satisfaction by </w:t>
      </w:r>
      <w:proofErr w:type="spellStart"/>
      <w:r>
        <w:rPr>
          <w:rFonts w:ascii="Century Gothic" w:eastAsia="Century Gothic" w:hAnsi="Century Gothic" w:cs="Century Gothic"/>
          <w:color w:val="231F20"/>
          <w:sz w:val="18"/>
          <w:szCs w:val="18"/>
        </w:rPr>
        <w:t>analysing</w:t>
      </w:r>
      <w:proofErr w:type="spellEnd"/>
      <w:r>
        <w:rPr>
          <w:rFonts w:ascii="Century Gothic" w:eastAsia="Century Gothic" w:hAnsi="Century Gothic" w:cs="Century Gothic"/>
          <w:color w:val="231F20"/>
          <w:sz w:val="18"/>
          <w:szCs w:val="18"/>
        </w:rPr>
        <w:t xml:space="preserve"> feedback and implementing necessary changes. Adept at collaborating with cross-functional teams to ensure seamless integration of new features and maintaining high-quality standards through rigorous testing frameworks. Skilled in cloud-based platforms like AWS and Azure, API development, automation tools such as Python and Robot Framework, and modern JavaScript frameworks including Angular. Committed to staying current on industry trends to provide innovative solutions that meet user needs and improve productivity.</w:t>
      </w:r>
    </w:p>
    <w:tbl>
      <w:tblPr>
        <w:tblStyle w:val="displaytable"/>
        <w:tblW w:w="1600" w:type="dxa"/>
        <w:tblCellSpacing w:w="0" w:type="dxa"/>
        <w:tblCellMar>
          <w:left w:w="0" w:type="dxa"/>
          <w:right w:w="0" w:type="dxa"/>
        </w:tblCellMar>
        <w:tblLook w:val="05E0" w:firstRow="1" w:lastRow="1" w:firstColumn="1" w:lastColumn="1" w:noHBand="0" w:noVBand="1"/>
      </w:tblPr>
      <w:tblGrid>
        <w:gridCol w:w="1600"/>
      </w:tblGrid>
      <w:tr w:rsidR="00406628" w14:paraId="44685517" w14:textId="77777777">
        <w:trPr>
          <w:tblCellSpacing w:w="0" w:type="dxa"/>
        </w:trPr>
        <w:tc>
          <w:tcPr>
            <w:tcW w:w="1600" w:type="dxa"/>
            <w:tcMar>
              <w:top w:w="420" w:type="dxa"/>
              <w:left w:w="0" w:type="dxa"/>
              <w:bottom w:w="0" w:type="dxa"/>
              <w:right w:w="0" w:type="dxa"/>
            </w:tcMar>
            <w:vAlign w:val="bottom"/>
            <w:hideMark/>
          </w:tcPr>
          <w:p w14:paraId="569F9D74" w14:textId="77777777" w:rsidR="00406628" w:rsidRDefault="00000000">
            <w:pPr>
              <w:pStyle w:val="topborder"/>
              <w:rPr>
                <w:rStyle w:val="displaycell"/>
                <w:rFonts w:ascii="Century Gothic" w:eastAsia="Century Gothic" w:hAnsi="Century Gothic" w:cs="Century Gothic"/>
                <w:color w:val="231F20"/>
              </w:rPr>
            </w:pPr>
            <w:r>
              <w:rPr>
                <w:rStyle w:val="displaycell"/>
                <w:rFonts w:ascii="Century Gothic" w:eastAsia="Century Gothic" w:hAnsi="Century Gothic" w:cs="Century Gothic"/>
                <w:color w:val="231F20"/>
              </w:rPr>
              <w:t> </w:t>
            </w:r>
          </w:p>
        </w:tc>
      </w:tr>
    </w:tbl>
    <w:p w14:paraId="7195270C" w14:textId="77777777" w:rsidR="00406628" w:rsidRDefault="00000000">
      <w:pPr>
        <w:pStyle w:val="divdocumentdivsectiontitle"/>
        <w:pBdr>
          <w:bottom w:val="none" w:sz="0" w:space="5" w:color="auto"/>
        </w:pBdr>
        <w:rPr>
          <w:rFonts w:ascii="Century Gothic" w:eastAsia="Century Gothic" w:hAnsi="Century Gothic" w:cs="Century Gothic"/>
          <w:b/>
          <w:bCs/>
        </w:rPr>
      </w:pPr>
      <w:r>
        <w:rPr>
          <w:rFonts w:ascii="Century Gothic" w:eastAsia="Century Gothic" w:hAnsi="Century Gothic" w:cs="Century Gothic"/>
          <w:b/>
          <w:bCs/>
        </w:rPr>
        <w:t>Experience</w:t>
      </w:r>
    </w:p>
    <w:p w14:paraId="0207F372" w14:textId="77777777" w:rsidR="00406628" w:rsidRDefault="00000000">
      <w:pPr>
        <w:pStyle w:val="divdocumentsinglecolumn"/>
        <w:spacing w:line="280" w:lineRule="atLeast"/>
        <w:rPr>
          <w:rFonts w:ascii="Century Gothic" w:eastAsia="Century Gothic" w:hAnsi="Century Gothic" w:cs="Century Gothic"/>
          <w:color w:val="231F20"/>
          <w:sz w:val="18"/>
          <w:szCs w:val="18"/>
        </w:rPr>
      </w:pPr>
      <w:r>
        <w:rPr>
          <w:rStyle w:val="jobtitle"/>
          <w:rFonts w:ascii="Century Gothic" w:eastAsia="Century Gothic" w:hAnsi="Century Gothic" w:cs="Century Gothic"/>
          <w:color w:val="231F20"/>
          <w:sz w:val="18"/>
          <w:szCs w:val="18"/>
        </w:rPr>
        <w:t>senior cloud backend lead</w:t>
      </w:r>
      <w:r>
        <w:rPr>
          <w:rStyle w:val="span"/>
          <w:rFonts w:ascii="Century Gothic" w:eastAsia="Century Gothic" w:hAnsi="Century Gothic" w:cs="Century Gothic"/>
          <w:color w:val="231F20"/>
          <w:sz w:val="18"/>
          <w:szCs w:val="18"/>
        </w:rPr>
        <w:t xml:space="preserve"> | 08/2025 - Current</w:t>
      </w:r>
      <w:r>
        <w:rPr>
          <w:rStyle w:val="singlecolumnspanpaddedlinenth-child1"/>
          <w:rFonts w:ascii="Century Gothic" w:eastAsia="Century Gothic" w:hAnsi="Century Gothic" w:cs="Century Gothic"/>
          <w:color w:val="231F20"/>
          <w:sz w:val="18"/>
          <w:szCs w:val="18"/>
        </w:rPr>
        <w:t xml:space="preserve"> </w:t>
      </w:r>
    </w:p>
    <w:p w14:paraId="0613081A" w14:textId="77777777" w:rsidR="00406628" w:rsidRDefault="00000000">
      <w:pPr>
        <w:pStyle w:val="spanpaddedline"/>
        <w:spacing w:line="280" w:lineRule="atLeast"/>
        <w:rPr>
          <w:rFonts w:ascii="Century Gothic" w:eastAsia="Century Gothic" w:hAnsi="Century Gothic" w:cs="Century Gothic"/>
          <w:b/>
          <w:bCs/>
          <w:color w:val="000000"/>
          <w:sz w:val="18"/>
          <w:szCs w:val="18"/>
        </w:rPr>
      </w:pPr>
      <w:proofErr w:type="spellStart"/>
      <w:r>
        <w:rPr>
          <w:rStyle w:val="span"/>
          <w:rFonts w:ascii="Century Gothic" w:eastAsia="Century Gothic" w:hAnsi="Century Gothic" w:cs="Century Gothic"/>
          <w:b/>
          <w:bCs/>
          <w:color w:val="000000"/>
          <w:sz w:val="18"/>
          <w:szCs w:val="18"/>
        </w:rPr>
        <w:t>nexturn</w:t>
      </w:r>
      <w:proofErr w:type="spellEnd"/>
      <w:r>
        <w:rPr>
          <w:rStyle w:val="span"/>
          <w:rFonts w:ascii="Century Gothic" w:eastAsia="Century Gothic" w:hAnsi="Century Gothic" w:cs="Century Gothic"/>
          <w:b/>
          <w:bCs/>
          <w:color w:val="000000"/>
          <w:sz w:val="18"/>
          <w:szCs w:val="18"/>
        </w:rPr>
        <w:t xml:space="preserve"> - Coimbatore, Tamil Nadu, </w:t>
      </w:r>
      <w:proofErr w:type="spellStart"/>
      <w:r>
        <w:rPr>
          <w:rStyle w:val="span"/>
          <w:rFonts w:ascii="Century Gothic" w:eastAsia="Century Gothic" w:hAnsi="Century Gothic" w:cs="Century Gothic"/>
          <w:b/>
          <w:bCs/>
          <w:color w:val="000000"/>
          <w:sz w:val="18"/>
          <w:szCs w:val="18"/>
        </w:rPr>
        <w:t>india</w:t>
      </w:r>
      <w:proofErr w:type="spellEnd"/>
      <w:r>
        <w:rPr>
          <w:rFonts w:ascii="Century Gothic" w:eastAsia="Century Gothic" w:hAnsi="Century Gothic" w:cs="Century Gothic"/>
          <w:b/>
          <w:bCs/>
          <w:color w:val="000000"/>
          <w:sz w:val="18"/>
          <w:szCs w:val="18"/>
        </w:rPr>
        <w:t xml:space="preserve"> </w:t>
      </w:r>
    </w:p>
    <w:p w14:paraId="232A7CF4" w14:textId="77777777" w:rsidR="00406628" w:rsidRDefault="00000000">
      <w:pPr>
        <w:pStyle w:val="divdocumentulli"/>
        <w:numPr>
          <w:ilvl w:val="0"/>
          <w:numId w:val="1"/>
        </w:numPr>
        <w:spacing w:line="280" w:lineRule="atLeast"/>
        <w:ind w:left="380" w:hanging="283"/>
        <w:rPr>
          <w:rStyle w:val="span"/>
          <w:rFonts w:ascii="Century Gothic" w:eastAsia="Century Gothic" w:hAnsi="Century Gothic" w:cs="Century Gothic"/>
          <w:color w:val="231F20"/>
          <w:sz w:val="18"/>
          <w:szCs w:val="18"/>
        </w:rPr>
      </w:pPr>
      <w:r>
        <w:rPr>
          <w:rStyle w:val="span"/>
          <w:rFonts w:ascii="Century Gothic" w:eastAsia="Century Gothic" w:hAnsi="Century Gothic" w:cs="Century Gothic"/>
          <w:color w:val="231F20"/>
          <w:sz w:val="18"/>
          <w:szCs w:val="18"/>
        </w:rPr>
        <w:t>Collaborated with team members to achieve target results.</w:t>
      </w:r>
    </w:p>
    <w:p w14:paraId="30086D41" w14:textId="77777777" w:rsidR="00406628" w:rsidRDefault="00000000">
      <w:pPr>
        <w:pStyle w:val="divdocumentulli"/>
        <w:numPr>
          <w:ilvl w:val="0"/>
          <w:numId w:val="1"/>
        </w:numPr>
        <w:spacing w:line="280" w:lineRule="atLeast"/>
        <w:ind w:left="380" w:hanging="283"/>
        <w:rPr>
          <w:rStyle w:val="span"/>
          <w:rFonts w:ascii="Century Gothic" w:eastAsia="Century Gothic" w:hAnsi="Century Gothic" w:cs="Century Gothic"/>
          <w:color w:val="231F20"/>
          <w:sz w:val="18"/>
          <w:szCs w:val="18"/>
        </w:rPr>
      </w:pPr>
      <w:r>
        <w:rPr>
          <w:rStyle w:val="span"/>
          <w:rFonts w:ascii="Century Gothic" w:eastAsia="Century Gothic" w:hAnsi="Century Gothic" w:cs="Century Gothic"/>
          <w:color w:val="231F20"/>
          <w:sz w:val="18"/>
          <w:szCs w:val="18"/>
        </w:rPr>
        <w:t>Achieved service time and quality targets.</w:t>
      </w:r>
    </w:p>
    <w:p w14:paraId="4E54324A" w14:textId="77777777" w:rsidR="00406628" w:rsidRDefault="00000000">
      <w:pPr>
        <w:pStyle w:val="divdocumentulli"/>
        <w:numPr>
          <w:ilvl w:val="0"/>
          <w:numId w:val="1"/>
        </w:numPr>
        <w:spacing w:line="280" w:lineRule="atLeast"/>
        <w:ind w:left="380" w:hanging="283"/>
        <w:rPr>
          <w:rStyle w:val="span"/>
          <w:rFonts w:ascii="Century Gothic" w:eastAsia="Century Gothic" w:hAnsi="Century Gothic" w:cs="Century Gothic"/>
          <w:color w:val="231F20"/>
          <w:sz w:val="18"/>
          <w:szCs w:val="18"/>
        </w:rPr>
      </w:pPr>
      <w:r>
        <w:rPr>
          <w:rStyle w:val="span"/>
          <w:rFonts w:ascii="Century Gothic" w:eastAsia="Century Gothic" w:hAnsi="Century Gothic" w:cs="Century Gothic"/>
          <w:color w:val="231F20"/>
          <w:sz w:val="18"/>
          <w:szCs w:val="18"/>
        </w:rPr>
        <w:t>Engaged with customers to better understand needs and deliver excellent service.</w:t>
      </w:r>
    </w:p>
    <w:p w14:paraId="0F1A10A6" w14:textId="77777777" w:rsidR="00406628" w:rsidRDefault="00000000">
      <w:pPr>
        <w:pStyle w:val="divdocumentulli"/>
        <w:numPr>
          <w:ilvl w:val="0"/>
          <w:numId w:val="1"/>
        </w:numPr>
        <w:spacing w:line="280" w:lineRule="atLeast"/>
        <w:ind w:left="380" w:hanging="283"/>
        <w:rPr>
          <w:rStyle w:val="span"/>
          <w:rFonts w:ascii="Century Gothic" w:eastAsia="Century Gothic" w:hAnsi="Century Gothic" w:cs="Century Gothic"/>
          <w:color w:val="231F20"/>
          <w:sz w:val="18"/>
          <w:szCs w:val="18"/>
        </w:rPr>
      </w:pPr>
      <w:r>
        <w:rPr>
          <w:rStyle w:val="span"/>
          <w:rFonts w:ascii="Century Gothic" w:eastAsia="Century Gothic" w:hAnsi="Century Gothic" w:cs="Century Gothic"/>
          <w:color w:val="231F20"/>
          <w:sz w:val="18"/>
          <w:szCs w:val="18"/>
        </w:rPr>
        <w:t>Built and maintained courteous and effective working relationships.</w:t>
      </w:r>
    </w:p>
    <w:p w14:paraId="75FD5E4F" w14:textId="77777777" w:rsidR="00406628" w:rsidRDefault="00000000">
      <w:pPr>
        <w:pStyle w:val="divdocumentulli"/>
        <w:numPr>
          <w:ilvl w:val="0"/>
          <w:numId w:val="1"/>
        </w:numPr>
        <w:spacing w:line="280" w:lineRule="atLeast"/>
        <w:ind w:left="380" w:hanging="283"/>
        <w:rPr>
          <w:rStyle w:val="span"/>
          <w:rFonts w:ascii="Century Gothic" w:eastAsia="Century Gothic" w:hAnsi="Century Gothic" w:cs="Century Gothic"/>
          <w:color w:val="231F20"/>
          <w:sz w:val="18"/>
          <w:szCs w:val="18"/>
        </w:rPr>
      </w:pPr>
      <w:r>
        <w:rPr>
          <w:rStyle w:val="span"/>
          <w:rFonts w:ascii="Century Gothic" w:eastAsia="Century Gothic" w:hAnsi="Century Gothic" w:cs="Century Gothic"/>
          <w:color w:val="231F20"/>
          <w:sz w:val="18"/>
          <w:szCs w:val="18"/>
        </w:rPr>
        <w:t>Picked up additional tasks to aid team success.</w:t>
      </w:r>
    </w:p>
    <w:p w14:paraId="1417EAC6" w14:textId="77777777" w:rsidR="00406628" w:rsidRDefault="00000000">
      <w:pPr>
        <w:pStyle w:val="divdocumentulli"/>
        <w:numPr>
          <w:ilvl w:val="0"/>
          <w:numId w:val="1"/>
        </w:numPr>
        <w:spacing w:line="280" w:lineRule="atLeast"/>
        <w:ind w:left="380" w:hanging="283"/>
        <w:rPr>
          <w:rStyle w:val="span"/>
          <w:rFonts w:ascii="Century Gothic" w:eastAsia="Century Gothic" w:hAnsi="Century Gothic" w:cs="Century Gothic"/>
          <w:color w:val="231F20"/>
          <w:sz w:val="18"/>
          <w:szCs w:val="18"/>
        </w:rPr>
      </w:pPr>
      <w:r>
        <w:rPr>
          <w:rStyle w:val="span"/>
          <w:rFonts w:ascii="Century Gothic" w:eastAsia="Century Gothic" w:hAnsi="Century Gothic" w:cs="Century Gothic"/>
          <w:color w:val="231F20"/>
          <w:sz w:val="18"/>
          <w:szCs w:val="18"/>
        </w:rPr>
        <w:t>Demonstrated consistent hard work and dedication to achieve results and improve operations.</w:t>
      </w:r>
    </w:p>
    <w:p w14:paraId="74965AF5" w14:textId="77777777" w:rsidR="00406628" w:rsidRDefault="00000000">
      <w:pPr>
        <w:pStyle w:val="divdocumentulli"/>
        <w:numPr>
          <w:ilvl w:val="0"/>
          <w:numId w:val="1"/>
        </w:numPr>
        <w:spacing w:line="280" w:lineRule="atLeast"/>
        <w:ind w:left="380" w:hanging="283"/>
        <w:rPr>
          <w:rStyle w:val="span"/>
          <w:rFonts w:ascii="Century Gothic" w:eastAsia="Century Gothic" w:hAnsi="Century Gothic" w:cs="Century Gothic"/>
          <w:color w:val="231F20"/>
          <w:sz w:val="18"/>
          <w:szCs w:val="18"/>
        </w:rPr>
      </w:pPr>
      <w:r>
        <w:rPr>
          <w:rStyle w:val="span"/>
          <w:rFonts w:ascii="Century Gothic" w:eastAsia="Century Gothic" w:hAnsi="Century Gothic" w:cs="Century Gothic"/>
          <w:color w:val="231F20"/>
          <w:sz w:val="18"/>
          <w:szCs w:val="18"/>
        </w:rPr>
        <w:t xml:space="preserve">Trained and mentored employees to </w:t>
      </w:r>
      <w:proofErr w:type="spellStart"/>
      <w:r>
        <w:rPr>
          <w:rStyle w:val="span"/>
          <w:rFonts w:ascii="Century Gothic" w:eastAsia="Century Gothic" w:hAnsi="Century Gothic" w:cs="Century Gothic"/>
          <w:color w:val="231F20"/>
          <w:sz w:val="18"/>
          <w:szCs w:val="18"/>
        </w:rPr>
        <w:t>maximise</w:t>
      </w:r>
      <w:proofErr w:type="spellEnd"/>
      <w:r>
        <w:rPr>
          <w:rStyle w:val="span"/>
          <w:rFonts w:ascii="Century Gothic" w:eastAsia="Century Gothic" w:hAnsi="Century Gothic" w:cs="Century Gothic"/>
          <w:color w:val="231F20"/>
          <w:sz w:val="18"/>
          <w:szCs w:val="18"/>
        </w:rPr>
        <w:t xml:space="preserve"> team performance.</w:t>
      </w:r>
    </w:p>
    <w:p w14:paraId="472C6F93" w14:textId="77777777" w:rsidR="00406628" w:rsidRDefault="00000000">
      <w:pPr>
        <w:pStyle w:val="divdocumentulli"/>
        <w:numPr>
          <w:ilvl w:val="0"/>
          <w:numId w:val="1"/>
        </w:numPr>
        <w:spacing w:line="280" w:lineRule="atLeast"/>
        <w:ind w:left="380" w:hanging="283"/>
        <w:rPr>
          <w:rStyle w:val="span"/>
          <w:rFonts w:ascii="Century Gothic" w:eastAsia="Century Gothic" w:hAnsi="Century Gothic" w:cs="Century Gothic"/>
          <w:color w:val="231F20"/>
          <w:sz w:val="18"/>
          <w:szCs w:val="18"/>
        </w:rPr>
      </w:pPr>
      <w:r>
        <w:rPr>
          <w:rStyle w:val="span"/>
          <w:rFonts w:ascii="Century Gothic" w:eastAsia="Century Gothic" w:hAnsi="Century Gothic" w:cs="Century Gothic"/>
          <w:color w:val="231F20"/>
          <w:sz w:val="18"/>
          <w:szCs w:val="18"/>
        </w:rPr>
        <w:t>Worked closely with other team members to identify and remove software bugs.</w:t>
      </w:r>
    </w:p>
    <w:p w14:paraId="0EC13CF0" w14:textId="77777777" w:rsidR="00406628" w:rsidRDefault="00000000">
      <w:pPr>
        <w:pStyle w:val="divdocumentulli"/>
        <w:numPr>
          <w:ilvl w:val="0"/>
          <w:numId w:val="1"/>
        </w:numPr>
        <w:spacing w:line="280" w:lineRule="atLeast"/>
        <w:ind w:left="380" w:hanging="283"/>
        <w:rPr>
          <w:rStyle w:val="span"/>
          <w:rFonts w:ascii="Century Gothic" w:eastAsia="Century Gothic" w:hAnsi="Century Gothic" w:cs="Century Gothic"/>
          <w:color w:val="231F20"/>
          <w:sz w:val="18"/>
          <w:szCs w:val="18"/>
        </w:rPr>
      </w:pPr>
      <w:r>
        <w:rPr>
          <w:rStyle w:val="span"/>
          <w:rFonts w:ascii="Century Gothic" w:eastAsia="Century Gothic" w:hAnsi="Century Gothic" w:cs="Century Gothic"/>
          <w:color w:val="231F20"/>
          <w:sz w:val="18"/>
          <w:szCs w:val="18"/>
        </w:rPr>
        <w:t>Participated in code reviews, upholding high standards of quality and promoting best practices among the development team.</w:t>
      </w:r>
    </w:p>
    <w:p w14:paraId="264B7132" w14:textId="77777777" w:rsidR="00406628" w:rsidRDefault="00000000">
      <w:pPr>
        <w:pStyle w:val="divdocumentulli"/>
        <w:numPr>
          <w:ilvl w:val="0"/>
          <w:numId w:val="1"/>
        </w:numPr>
        <w:spacing w:line="280" w:lineRule="atLeast"/>
        <w:ind w:left="380" w:hanging="283"/>
        <w:rPr>
          <w:rStyle w:val="span"/>
          <w:rFonts w:ascii="Century Gothic" w:eastAsia="Century Gothic" w:hAnsi="Century Gothic" w:cs="Century Gothic"/>
          <w:color w:val="231F20"/>
          <w:sz w:val="18"/>
          <w:szCs w:val="18"/>
        </w:rPr>
      </w:pPr>
      <w:r>
        <w:rPr>
          <w:rStyle w:val="span"/>
          <w:rFonts w:ascii="Century Gothic" w:eastAsia="Century Gothic" w:hAnsi="Century Gothic" w:cs="Century Gothic"/>
          <w:color w:val="231F20"/>
          <w:sz w:val="18"/>
          <w:szCs w:val="18"/>
        </w:rPr>
        <w:t>Troubleshoot and debugged software to check and rectify discrepancies.</w:t>
      </w:r>
    </w:p>
    <w:p w14:paraId="374252DF" w14:textId="77777777" w:rsidR="00406628" w:rsidRDefault="00000000">
      <w:pPr>
        <w:pStyle w:val="divdocumentulli"/>
        <w:numPr>
          <w:ilvl w:val="0"/>
          <w:numId w:val="1"/>
        </w:numPr>
        <w:spacing w:line="280" w:lineRule="atLeast"/>
        <w:ind w:left="380" w:hanging="283"/>
        <w:rPr>
          <w:rStyle w:val="span"/>
          <w:rFonts w:ascii="Century Gothic" w:eastAsia="Century Gothic" w:hAnsi="Century Gothic" w:cs="Century Gothic"/>
          <w:color w:val="231F20"/>
          <w:sz w:val="18"/>
          <w:szCs w:val="18"/>
        </w:rPr>
      </w:pPr>
      <w:r>
        <w:rPr>
          <w:rStyle w:val="span"/>
          <w:rFonts w:ascii="Century Gothic" w:eastAsia="Century Gothic" w:hAnsi="Century Gothic" w:cs="Century Gothic"/>
          <w:color w:val="231F20"/>
          <w:sz w:val="18"/>
          <w:szCs w:val="18"/>
        </w:rPr>
        <w:t>Conducted thorough testing and debugging of applications, resulting in a 30% decrease in user-reported issues.</w:t>
      </w:r>
    </w:p>
    <w:p w14:paraId="06720856" w14:textId="77777777" w:rsidR="00406628" w:rsidRDefault="00000000">
      <w:pPr>
        <w:pStyle w:val="divdocumentulli"/>
        <w:numPr>
          <w:ilvl w:val="0"/>
          <w:numId w:val="1"/>
        </w:numPr>
        <w:spacing w:line="280" w:lineRule="atLeast"/>
        <w:ind w:left="380" w:hanging="283"/>
        <w:rPr>
          <w:rStyle w:val="span"/>
          <w:rFonts w:ascii="Century Gothic" w:eastAsia="Century Gothic" w:hAnsi="Century Gothic" w:cs="Century Gothic"/>
          <w:color w:val="231F20"/>
          <w:sz w:val="18"/>
          <w:szCs w:val="18"/>
        </w:rPr>
      </w:pPr>
      <w:r>
        <w:rPr>
          <w:rStyle w:val="span"/>
          <w:rFonts w:ascii="Century Gothic" w:eastAsia="Century Gothic" w:hAnsi="Century Gothic" w:cs="Century Gothic"/>
          <w:color w:val="231F20"/>
          <w:sz w:val="18"/>
          <w:szCs w:val="18"/>
        </w:rPr>
        <w:t>Led the design, coding, and testing of new software applications, consistently delivering projects within tight deadlines.</w:t>
      </w:r>
    </w:p>
    <w:p w14:paraId="5FB67E1E" w14:textId="77777777" w:rsidR="00406628" w:rsidRDefault="00000000">
      <w:pPr>
        <w:pStyle w:val="divdocumentulli"/>
        <w:numPr>
          <w:ilvl w:val="0"/>
          <w:numId w:val="1"/>
        </w:numPr>
        <w:spacing w:line="280" w:lineRule="atLeast"/>
        <w:ind w:left="380" w:hanging="283"/>
        <w:rPr>
          <w:rStyle w:val="span"/>
          <w:rFonts w:ascii="Century Gothic" w:eastAsia="Century Gothic" w:hAnsi="Century Gothic" w:cs="Century Gothic"/>
          <w:color w:val="231F20"/>
          <w:sz w:val="18"/>
          <w:szCs w:val="18"/>
        </w:rPr>
      </w:pPr>
      <w:r>
        <w:rPr>
          <w:rStyle w:val="span"/>
          <w:rFonts w:ascii="Century Gothic" w:eastAsia="Century Gothic" w:hAnsi="Century Gothic" w:cs="Century Gothic"/>
          <w:color w:val="231F20"/>
          <w:sz w:val="18"/>
          <w:szCs w:val="18"/>
        </w:rPr>
        <w:t>Coded software updates to add new features, close security holes and resolve defects.</w:t>
      </w:r>
    </w:p>
    <w:p w14:paraId="77112B8C" w14:textId="77777777" w:rsidR="00406628" w:rsidRDefault="00000000">
      <w:pPr>
        <w:pStyle w:val="divdocumentulli"/>
        <w:numPr>
          <w:ilvl w:val="0"/>
          <w:numId w:val="1"/>
        </w:numPr>
        <w:spacing w:line="280" w:lineRule="atLeast"/>
        <w:ind w:left="380" w:hanging="283"/>
        <w:rPr>
          <w:rStyle w:val="span"/>
          <w:rFonts w:ascii="Century Gothic" w:eastAsia="Century Gothic" w:hAnsi="Century Gothic" w:cs="Century Gothic"/>
          <w:color w:val="231F20"/>
          <w:sz w:val="18"/>
          <w:szCs w:val="18"/>
        </w:rPr>
      </w:pPr>
      <w:r>
        <w:rPr>
          <w:rStyle w:val="span"/>
          <w:rFonts w:ascii="Century Gothic" w:eastAsia="Century Gothic" w:hAnsi="Century Gothic" w:cs="Century Gothic"/>
          <w:color w:val="231F20"/>
          <w:sz w:val="18"/>
          <w:szCs w:val="18"/>
        </w:rPr>
        <w:t>Engaged in continuous professional development, staying abreast of the latest industry trends and technologies.</w:t>
      </w:r>
    </w:p>
    <w:p w14:paraId="68C09437" w14:textId="42B23491" w:rsidR="00406628" w:rsidRDefault="00000000">
      <w:pPr>
        <w:pStyle w:val="divdocumentsinglecolumn"/>
        <w:spacing w:before="300" w:line="280" w:lineRule="atLeast"/>
        <w:rPr>
          <w:rFonts w:ascii="Century Gothic" w:eastAsia="Century Gothic" w:hAnsi="Century Gothic" w:cs="Century Gothic"/>
          <w:color w:val="231F20"/>
          <w:sz w:val="18"/>
          <w:szCs w:val="18"/>
        </w:rPr>
      </w:pPr>
      <w:r>
        <w:rPr>
          <w:rStyle w:val="jobtitle"/>
          <w:rFonts w:ascii="Century Gothic" w:eastAsia="Century Gothic" w:hAnsi="Century Gothic" w:cs="Century Gothic"/>
          <w:color w:val="231F20"/>
          <w:sz w:val="18"/>
          <w:szCs w:val="18"/>
        </w:rPr>
        <w:t>software engineer 2</w:t>
      </w:r>
      <w:r>
        <w:rPr>
          <w:rStyle w:val="span"/>
          <w:rFonts w:ascii="Century Gothic" w:eastAsia="Century Gothic" w:hAnsi="Century Gothic" w:cs="Century Gothic"/>
          <w:color w:val="231F20"/>
          <w:sz w:val="18"/>
          <w:szCs w:val="18"/>
        </w:rPr>
        <w:t xml:space="preserve"> | 03/2025 </w:t>
      </w:r>
      <w:r w:rsidR="0014470C">
        <w:rPr>
          <w:rStyle w:val="span"/>
          <w:rFonts w:ascii="Century Gothic" w:eastAsia="Century Gothic" w:hAnsi="Century Gothic" w:cs="Century Gothic"/>
          <w:color w:val="231F20"/>
          <w:sz w:val="18"/>
          <w:szCs w:val="18"/>
        </w:rPr>
        <w:t>–</w:t>
      </w:r>
      <w:r>
        <w:rPr>
          <w:rStyle w:val="span"/>
          <w:rFonts w:ascii="Century Gothic" w:eastAsia="Century Gothic" w:hAnsi="Century Gothic" w:cs="Century Gothic"/>
          <w:color w:val="231F20"/>
          <w:sz w:val="18"/>
          <w:szCs w:val="18"/>
        </w:rPr>
        <w:t xml:space="preserve"> </w:t>
      </w:r>
      <w:r w:rsidR="0014470C">
        <w:rPr>
          <w:rStyle w:val="span"/>
          <w:rFonts w:ascii="Century Gothic" w:eastAsia="Century Gothic" w:hAnsi="Century Gothic" w:cs="Century Gothic"/>
          <w:color w:val="231F20"/>
          <w:sz w:val="18"/>
          <w:szCs w:val="18"/>
        </w:rPr>
        <w:t>08/2025</w:t>
      </w:r>
      <w:r>
        <w:rPr>
          <w:rStyle w:val="singlecolumnspanpaddedlinenth-child1"/>
          <w:rFonts w:ascii="Century Gothic" w:eastAsia="Century Gothic" w:hAnsi="Century Gothic" w:cs="Century Gothic"/>
          <w:color w:val="231F20"/>
          <w:sz w:val="18"/>
          <w:szCs w:val="18"/>
        </w:rPr>
        <w:t xml:space="preserve"> </w:t>
      </w:r>
    </w:p>
    <w:p w14:paraId="3F02F3A6" w14:textId="77777777" w:rsidR="00406628" w:rsidRDefault="00000000">
      <w:pPr>
        <w:pStyle w:val="spanpaddedline"/>
        <w:spacing w:line="280" w:lineRule="atLeast"/>
        <w:rPr>
          <w:rFonts w:ascii="Century Gothic" w:eastAsia="Century Gothic" w:hAnsi="Century Gothic" w:cs="Century Gothic"/>
          <w:b/>
          <w:bCs/>
          <w:color w:val="000000"/>
          <w:sz w:val="18"/>
          <w:szCs w:val="18"/>
        </w:rPr>
      </w:pPr>
      <w:proofErr w:type="spellStart"/>
      <w:r>
        <w:rPr>
          <w:rStyle w:val="span"/>
          <w:rFonts w:ascii="Century Gothic" w:eastAsia="Century Gothic" w:hAnsi="Century Gothic" w:cs="Century Gothic"/>
          <w:b/>
          <w:bCs/>
          <w:color w:val="000000"/>
          <w:sz w:val="18"/>
          <w:szCs w:val="18"/>
        </w:rPr>
        <w:t>mphasis</w:t>
      </w:r>
      <w:proofErr w:type="spellEnd"/>
      <w:r>
        <w:rPr>
          <w:rStyle w:val="span"/>
          <w:rFonts w:ascii="Century Gothic" w:eastAsia="Century Gothic" w:hAnsi="Century Gothic" w:cs="Century Gothic"/>
          <w:b/>
          <w:bCs/>
          <w:color w:val="000000"/>
          <w:sz w:val="18"/>
          <w:szCs w:val="18"/>
        </w:rPr>
        <w:t xml:space="preserve"> - </w:t>
      </w:r>
      <w:proofErr w:type="spellStart"/>
      <w:r>
        <w:rPr>
          <w:rStyle w:val="span"/>
          <w:rFonts w:ascii="Century Gothic" w:eastAsia="Century Gothic" w:hAnsi="Century Gothic" w:cs="Century Gothic"/>
          <w:b/>
          <w:bCs/>
          <w:color w:val="000000"/>
          <w:sz w:val="18"/>
          <w:szCs w:val="18"/>
        </w:rPr>
        <w:t>hyderabad</w:t>
      </w:r>
      <w:proofErr w:type="spellEnd"/>
      <w:r>
        <w:rPr>
          <w:rStyle w:val="span"/>
          <w:rFonts w:ascii="Century Gothic" w:eastAsia="Century Gothic" w:hAnsi="Century Gothic" w:cs="Century Gothic"/>
          <w:b/>
          <w:bCs/>
          <w:color w:val="000000"/>
          <w:sz w:val="18"/>
          <w:szCs w:val="18"/>
        </w:rPr>
        <w:t xml:space="preserve">, </w:t>
      </w:r>
      <w:proofErr w:type="spellStart"/>
      <w:r>
        <w:rPr>
          <w:rStyle w:val="span"/>
          <w:rFonts w:ascii="Century Gothic" w:eastAsia="Century Gothic" w:hAnsi="Century Gothic" w:cs="Century Gothic"/>
          <w:b/>
          <w:bCs/>
          <w:color w:val="000000"/>
          <w:sz w:val="18"/>
          <w:szCs w:val="18"/>
        </w:rPr>
        <w:t>india</w:t>
      </w:r>
      <w:proofErr w:type="spellEnd"/>
      <w:r>
        <w:rPr>
          <w:rFonts w:ascii="Century Gothic" w:eastAsia="Century Gothic" w:hAnsi="Century Gothic" w:cs="Century Gothic"/>
          <w:b/>
          <w:bCs/>
          <w:color w:val="000000"/>
          <w:sz w:val="18"/>
          <w:szCs w:val="18"/>
        </w:rPr>
        <w:t xml:space="preserve"> </w:t>
      </w:r>
    </w:p>
    <w:p w14:paraId="6F49EFD5" w14:textId="77777777" w:rsidR="00406628" w:rsidRDefault="00000000">
      <w:pPr>
        <w:pStyle w:val="divdocumentulli"/>
        <w:numPr>
          <w:ilvl w:val="0"/>
          <w:numId w:val="2"/>
        </w:numPr>
        <w:spacing w:line="280" w:lineRule="atLeast"/>
        <w:ind w:left="380" w:hanging="283"/>
        <w:rPr>
          <w:rStyle w:val="span"/>
          <w:rFonts w:ascii="Century Gothic" w:eastAsia="Century Gothic" w:hAnsi="Century Gothic" w:cs="Century Gothic"/>
          <w:color w:val="231F20"/>
          <w:sz w:val="18"/>
          <w:szCs w:val="18"/>
        </w:rPr>
      </w:pPr>
      <w:r>
        <w:rPr>
          <w:rStyle w:val="span"/>
          <w:rFonts w:ascii="Century Gothic" w:eastAsia="Century Gothic" w:hAnsi="Century Gothic" w:cs="Century Gothic"/>
          <w:color w:val="231F20"/>
          <w:sz w:val="18"/>
          <w:szCs w:val="18"/>
        </w:rPr>
        <w:t>Collaborated with cross-functional teams to identify system requirements, improving software functionality and user experience.</w:t>
      </w:r>
    </w:p>
    <w:p w14:paraId="0282B7FE" w14:textId="77777777" w:rsidR="00406628" w:rsidRDefault="00000000">
      <w:pPr>
        <w:pStyle w:val="divdocumentulli"/>
        <w:numPr>
          <w:ilvl w:val="0"/>
          <w:numId w:val="2"/>
        </w:numPr>
        <w:spacing w:line="280" w:lineRule="atLeast"/>
        <w:ind w:left="380" w:hanging="283"/>
        <w:rPr>
          <w:rStyle w:val="span"/>
          <w:rFonts w:ascii="Century Gothic" w:eastAsia="Century Gothic" w:hAnsi="Century Gothic" w:cs="Century Gothic"/>
          <w:color w:val="231F20"/>
          <w:sz w:val="18"/>
          <w:szCs w:val="18"/>
        </w:rPr>
      </w:pPr>
      <w:r>
        <w:rPr>
          <w:rStyle w:val="span"/>
          <w:rFonts w:ascii="Century Gothic" w:eastAsia="Century Gothic" w:hAnsi="Century Gothic" w:cs="Century Gothic"/>
          <w:color w:val="231F20"/>
          <w:sz w:val="18"/>
          <w:szCs w:val="18"/>
        </w:rPr>
        <w:t>Developed and implemented new software applications, enhancing company productivity and client satisfaction.</w:t>
      </w:r>
    </w:p>
    <w:p w14:paraId="6BD93741" w14:textId="77777777" w:rsidR="00406628" w:rsidRDefault="00000000">
      <w:pPr>
        <w:pStyle w:val="divdocumentulli"/>
        <w:numPr>
          <w:ilvl w:val="0"/>
          <w:numId w:val="2"/>
        </w:numPr>
        <w:spacing w:line="280" w:lineRule="atLeast"/>
        <w:ind w:left="380" w:hanging="283"/>
        <w:rPr>
          <w:rStyle w:val="span"/>
          <w:rFonts w:ascii="Century Gothic" w:eastAsia="Century Gothic" w:hAnsi="Century Gothic" w:cs="Century Gothic"/>
          <w:color w:val="231F20"/>
          <w:sz w:val="18"/>
          <w:szCs w:val="18"/>
        </w:rPr>
      </w:pPr>
      <w:r>
        <w:rPr>
          <w:rStyle w:val="span"/>
          <w:rFonts w:ascii="Century Gothic" w:eastAsia="Century Gothic" w:hAnsi="Century Gothic" w:cs="Century Gothic"/>
          <w:color w:val="231F20"/>
          <w:sz w:val="18"/>
          <w:szCs w:val="18"/>
        </w:rPr>
        <w:t>Monitored system performance post-deployment, addressing any issues promptly to maintain high levels of operational efficiency.</w:t>
      </w:r>
    </w:p>
    <w:p w14:paraId="0729AA5C" w14:textId="77777777" w:rsidR="00406628" w:rsidRDefault="00000000">
      <w:pPr>
        <w:pStyle w:val="divdocumentulli"/>
        <w:numPr>
          <w:ilvl w:val="0"/>
          <w:numId w:val="2"/>
        </w:numPr>
        <w:spacing w:line="280" w:lineRule="atLeast"/>
        <w:ind w:left="380" w:hanging="283"/>
        <w:rPr>
          <w:rStyle w:val="span"/>
          <w:rFonts w:ascii="Century Gothic" w:eastAsia="Century Gothic" w:hAnsi="Century Gothic" w:cs="Century Gothic"/>
          <w:color w:val="231F20"/>
          <w:sz w:val="18"/>
          <w:szCs w:val="18"/>
        </w:rPr>
      </w:pPr>
      <w:r>
        <w:rPr>
          <w:rStyle w:val="span"/>
          <w:rFonts w:ascii="Century Gothic" w:eastAsia="Century Gothic" w:hAnsi="Century Gothic" w:cs="Century Gothic"/>
          <w:color w:val="231F20"/>
          <w:sz w:val="18"/>
          <w:szCs w:val="18"/>
        </w:rPr>
        <w:t>Coordinated with product managers to define clear project scopes, ensuring alignment with business goals and objectives.</w:t>
      </w:r>
    </w:p>
    <w:p w14:paraId="64794BA2" w14:textId="77777777" w:rsidR="00406628" w:rsidRDefault="00000000">
      <w:pPr>
        <w:pStyle w:val="divdocumentulli"/>
        <w:numPr>
          <w:ilvl w:val="0"/>
          <w:numId w:val="2"/>
        </w:numPr>
        <w:spacing w:line="280" w:lineRule="atLeast"/>
        <w:ind w:left="380" w:hanging="283"/>
        <w:rPr>
          <w:rStyle w:val="span"/>
          <w:rFonts w:ascii="Century Gothic" w:eastAsia="Century Gothic" w:hAnsi="Century Gothic" w:cs="Century Gothic"/>
          <w:color w:val="231F20"/>
          <w:sz w:val="18"/>
          <w:szCs w:val="18"/>
        </w:rPr>
      </w:pPr>
      <w:r>
        <w:rPr>
          <w:rStyle w:val="span"/>
          <w:rFonts w:ascii="Century Gothic" w:eastAsia="Century Gothic" w:hAnsi="Century Gothic" w:cs="Century Gothic"/>
          <w:color w:val="231F20"/>
          <w:sz w:val="18"/>
          <w:szCs w:val="18"/>
        </w:rPr>
        <w:t>Delivered comprehensive documentation for all software development projects, enhancing team understanding and project continuity.</w:t>
      </w:r>
    </w:p>
    <w:p w14:paraId="1C57793E" w14:textId="77777777" w:rsidR="00406628" w:rsidRDefault="00000000">
      <w:pPr>
        <w:pStyle w:val="divdocumentulli"/>
        <w:numPr>
          <w:ilvl w:val="0"/>
          <w:numId w:val="2"/>
        </w:numPr>
        <w:spacing w:line="280" w:lineRule="atLeast"/>
        <w:ind w:left="380" w:hanging="283"/>
        <w:rPr>
          <w:rStyle w:val="span"/>
          <w:rFonts w:ascii="Century Gothic" w:eastAsia="Century Gothic" w:hAnsi="Century Gothic" w:cs="Century Gothic"/>
          <w:color w:val="231F20"/>
          <w:sz w:val="18"/>
          <w:szCs w:val="18"/>
        </w:rPr>
      </w:pPr>
      <w:r>
        <w:rPr>
          <w:rStyle w:val="span"/>
          <w:rFonts w:ascii="Century Gothic" w:eastAsia="Century Gothic" w:hAnsi="Century Gothic" w:cs="Century Gothic"/>
          <w:color w:val="231F20"/>
          <w:sz w:val="18"/>
          <w:szCs w:val="18"/>
        </w:rPr>
        <w:t>Applied expert problem-solving skills to tackle complex software challenges, maintaining high standards of quality and innovation.</w:t>
      </w:r>
    </w:p>
    <w:p w14:paraId="62D30EDF" w14:textId="77777777" w:rsidR="00406628" w:rsidRDefault="00000000">
      <w:pPr>
        <w:pStyle w:val="divdocumentulli"/>
        <w:numPr>
          <w:ilvl w:val="0"/>
          <w:numId w:val="2"/>
        </w:numPr>
        <w:spacing w:line="280" w:lineRule="atLeast"/>
        <w:ind w:left="380" w:hanging="283"/>
        <w:rPr>
          <w:rStyle w:val="span"/>
          <w:rFonts w:ascii="Century Gothic" w:eastAsia="Century Gothic" w:hAnsi="Century Gothic" w:cs="Century Gothic"/>
          <w:color w:val="231F20"/>
          <w:sz w:val="18"/>
          <w:szCs w:val="18"/>
        </w:rPr>
      </w:pPr>
      <w:r>
        <w:rPr>
          <w:rStyle w:val="span"/>
          <w:rFonts w:ascii="Century Gothic" w:eastAsia="Century Gothic" w:hAnsi="Century Gothic" w:cs="Century Gothic"/>
          <w:color w:val="231F20"/>
          <w:sz w:val="18"/>
          <w:szCs w:val="18"/>
        </w:rPr>
        <w:t>Designed and developed software automation based on the initial brief.</w:t>
      </w:r>
    </w:p>
    <w:p w14:paraId="55EE6890" w14:textId="77777777" w:rsidR="00406628" w:rsidRDefault="00000000">
      <w:pPr>
        <w:pStyle w:val="divdocumentulli"/>
        <w:numPr>
          <w:ilvl w:val="0"/>
          <w:numId w:val="2"/>
        </w:numPr>
        <w:spacing w:line="280" w:lineRule="atLeast"/>
        <w:ind w:left="380" w:hanging="283"/>
        <w:rPr>
          <w:rStyle w:val="span"/>
          <w:rFonts w:ascii="Century Gothic" w:eastAsia="Century Gothic" w:hAnsi="Century Gothic" w:cs="Century Gothic"/>
          <w:color w:val="231F20"/>
          <w:sz w:val="18"/>
          <w:szCs w:val="18"/>
        </w:rPr>
      </w:pPr>
      <w:r>
        <w:rPr>
          <w:rStyle w:val="span"/>
          <w:rFonts w:ascii="Century Gothic" w:eastAsia="Century Gothic" w:hAnsi="Century Gothic" w:cs="Century Gothic"/>
          <w:color w:val="231F20"/>
          <w:sz w:val="18"/>
          <w:szCs w:val="18"/>
        </w:rPr>
        <w:t xml:space="preserve">Engaged in client consultations to gather precise requirements, ensuring the delivery of </w:t>
      </w:r>
      <w:proofErr w:type="spellStart"/>
      <w:r>
        <w:rPr>
          <w:rStyle w:val="span"/>
          <w:rFonts w:ascii="Century Gothic" w:eastAsia="Century Gothic" w:hAnsi="Century Gothic" w:cs="Century Gothic"/>
          <w:color w:val="231F20"/>
          <w:sz w:val="18"/>
          <w:szCs w:val="18"/>
        </w:rPr>
        <w:t>customised</w:t>
      </w:r>
      <w:proofErr w:type="spellEnd"/>
      <w:r>
        <w:rPr>
          <w:rStyle w:val="span"/>
          <w:rFonts w:ascii="Century Gothic" w:eastAsia="Century Gothic" w:hAnsi="Century Gothic" w:cs="Century Gothic"/>
          <w:color w:val="231F20"/>
          <w:sz w:val="18"/>
          <w:szCs w:val="18"/>
        </w:rPr>
        <w:t xml:space="preserve"> software solutions.</w:t>
      </w:r>
    </w:p>
    <w:p w14:paraId="362E3734" w14:textId="77777777" w:rsidR="00406628" w:rsidRDefault="00000000">
      <w:pPr>
        <w:pStyle w:val="divdocumentulli"/>
        <w:numPr>
          <w:ilvl w:val="0"/>
          <w:numId w:val="2"/>
        </w:numPr>
        <w:spacing w:line="280" w:lineRule="atLeast"/>
        <w:ind w:left="380" w:hanging="283"/>
        <w:rPr>
          <w:rStyle w:val="span"/>
          <w:rFonts w:ascii="Century Gothic" w:eastAsia="Century Gothic" w:hAnsi="Century Gothic" w:cs="Century Gothic"/>
          <w:color w:val="231F20"/>
          <w:sz w:val="18"/>
          <w:szCs w:val="18"/>
        </w:rPr>
      </w:pPr>
      <w:r>
        <w:rPr>
          <w:rStyle w:val="span"/>
          <w:rFonts w:ascii="Century Gothic" w:eastAsia="Century Gothic" w:hAnsi="Century Gothic" w:cs="Century Gothic"/>
          <w:color w:val="231F20"/>
          <w:sz w:val="18"/>
          <w:szCs w:val="18"/>
        </w:rPr>
        <w:t>Proactively identified opportunities for process improvement, contributing to more efficient and cost-effective operations.</w:t>
      </w:r>
    </w:p>
    <w:p w14:paraId="26088608" w14:textId="77777777" w:rsidR="00406628" w:rsidRDefault="00000000">
      <w:pPr>
        <w:pStyle w:val="divdocumentulli"/>
        <w:numPr>
          <w:ilvl w:val="0"/>
          <w:numId w:val="2"/>
        </w:numPr>
        <w:spacing w:line="280" w:lineRule="atLeast"/>
        <w:ind w:left="380" w:hanging="283"/>
        <w:rPr>
          <w:rStyle w:val="span"/>
          <w:rFonts w:ascii="Century Gothic" w:eastAsia="Century Gothic" w:hAnsi="Century Gothic" w:cs="Century Gothic"/>
          <w:color w:val="231F20"/>
          <w:sz w:val="18"/>
          <w:szCs w:val="18"/>
        </w:rPr>
      </w:pPr>
      <w:r>
        <w:rPr>
          <w:rStyle w:val="span"/>
          <w:rFonts w:ascii="Century Gothic" w:eastAsia="Century Gothic" w:hAnsi="Century Gothic" w:cs="Century Gothic"/>
          <w:color w:val="231F20"/>
          <w:sz w:val="18"/>
          <w:szCs w:val="18"/>
        </w:rPr>
        <w:t>Developed standard procedures for testing and validating software.</w:t>
      </w:r>
    </w:p>
    <w:p w14:paraId="300AA6F7" w14:textId="77777777" w:rsidR="00406628" w:rsidRDefault="00000000">
      <w:pPr>
        <w:pStyle w:val="divdocumentulli"/>
        <w:numPr>
          <w:ilvl w:val="0"/>
          <w:numId w:val="2"/>
        </w:numPr>
        <w:spacing w:line="280" w:lineRule="atLeast"/>
        <w:ind w:left="380" w:hanging="283"/>
        <w:rPr>
          <w:rStyle w:val="span"/>
          <w:rFonts w:ascii="Century Gothic" w:eastAsia="Century Gothic" w:hAnsi="Century Gothic" w:cs="Century Gothic"/>
          <w:color w:val="231F20"/>
          <w:sz w:val="18"/>
          <w:szCs w:val="18"/>
        </w:rPr>
      </w:pPr>
      <w:r>
        <w:rPr>
          <w:rStyle w:val="span"/>
          <w:rFonts w:ascii="Century Gothic" w:eastAsia="Century Gothic" w:hAnsi="Century Gothic" w:cs="Century Gothic"/>
          <w:color w:val="231F20"/>
          <w:sz w:val="18"/>
          <w:szCs w:val="18"/>
        </w:rPr>
        <w:t>Coded software updates to add new features, close security holes and resolve defects.</w:t>
      </w:r>
    </w:p>
    <w:p w14:paraId="23B42534" w14:textId="77777777" w:rsidR="00406628" w:rsidRDefault="00000000">
      <w:pPr>
        <w:pStyle w:val="divdocumentulli"/>
        <w:numPr>
          <w:ilvl w:val="0"/>
          <w:numId w:val="2"/>
        </w:numPr>
        <w:spacing w:line="280" w:lineRule="atLeast"/>
        <w:ind w:left="380" w:hanging="283"/>
        <w:rPr>
          <w:rStyle w:val="span"/>
          <w:rFonts w:ascii="Century Gothic" w:eastAsia="Century Gothic" w:hAnsi="Century Gothic" w:cs="Century Gothic"/>
          <w:color w:val="231F20"/>
          <w:sz w:val="18"/>
          <w:szCs w:val="18"/>
        </w:rPr>
      </w:pPr>
      <w:r>
        <w:rPr>
          <w:rStyle w:val="span"/>
          <w:rFonts w:ascii="Century Gothic" w:eastAsia="Century Gothic" w:hAnsi="Century Gothic" w:cs="Century Gothic"/>
          <w:color w:val="231F20"/>
          <w:sz w:val="18"/>
          <w:szCs w:val="18"/>
        </w:rPr>
        <w:t>Facilitated knowledge-sharing sessions among client-side engineers, fostering a collaborative, innovative work environment.</w:t>
      </w:r>
    </w:p>
    <w:p w14:paraId="5103FCB4" w14:textId="77777777" w:rsidR="00406628" w:rsidRDefault="00000000">
      <w:pPr>
        <w:pStyle w:val="divdocumentulli"/>
        <w:numPr>
          <w:ilvl w:val="0"/>
          <w:numId w:val="2"/>
        </w:numPr>
        <w:spacing w:line="280" w:lineRule="atLeast"/>
        <w:ind w:left="380" w:hanging="283"/>
        <w:rPr>
          <w:rStyle w:val="span"/>
          <w:rFonts w:ascii="Century Gothic" w:eastAsia="Century Gothic" w:hAnsi="Century Gothic" w:cs="Century Gothic"/>
          <w:color w:val="231F20"/>
          <w:sz w:val="18"/>
          <w:szCs w:val="18"/>
        </w:rPr>
      </w:pPr>
      <w:r>
        <w:rPr>
          <w:rStyle w:val="span"/>
          <w:rFonts w:ascii="Century Gothic" w:eastAsia="Century Gothic" w:hAnsi="Century Gothic" w:cs="Century Gothic"/>
          <w:color w:val="231F20"/>
          <w:sz w:val="18"/>
          <w:szCs w:val="18"/>
        </w:rPr>
        <w:t>Gathered requirements from users and wrote definition documents.</w:t>
      </w:r>
    </w:p>
    <w:p w14:paraId="210263CD" w14:textId="77777777" w:rsidR="00406628" w:rsidRDefault="00000000">
      <w:pPr>
        <w:pStyle w:val="divdocumentulli"/>
        <w:numPr>
          <w:ilvl w:val="0"/>
          <w:numId w:val="2"/>
        </w:numPr>
        <w:spacing w:line="280" w:lineRule="atLeast"/>
        <w:ind w:left="380" w:hanging="283"/>
        <w:rPr>
          <w:rStyle w:val="span"/>
          <w:rFonts w:ascii="Century Gothic" w:eastAsia="Century Gothic" w:hAnsi="Century Gothic" w:cs="Century Gothic"/>
          <w:color w:val="231F20"/>
          <w:sz w:val="18"/>
          <w:szCs w:val="18"/>
        </w:rPr>
      </w:pPr>
      <w:r>
        <w:rPr>
          <w:rStyle w:val="span"/>
          <w:rFonts w:ascii="Century Gothic" w:eastAsia="Century Gothic" w:hAnsi="Century Gothic" w:cs="Century Gothic"/>
          <w:color w:val="231F20"/>
          <w:sz w:val="18"/>
          <w:szCs w:val="18"/>
        </w:rPr>
        <w:t>Evaluated functionality and performance of existing software to best target new releases.</w:t>
      </w:r>
    </w:p>
    <w:p w14:paraId="73BB8437" w14:textId="77777777" w:rsidR="00406628" w:rsidRDefault="00000000">
      <w:pPr>
        <w:pStyle w:val="divdocumentulli"/>
        <w:numPr>
          <w:ilvl w:val="0"/>
          <w:numId w:val="2"/>
        </w:numPr>
        <w:spacing w:line="280" w:lineRule="atLeast"/>
        <w:ind w:left="380" w:hanging="283"/>
        <w:rPr>
          <w:rStyle w:val="span"/>
          <w:rFonts w:ascii="Century Gothic" w:eastAsia="Century Gothic" w:hAnsi="Century Gothic" w:cs="Century Gothic"/>
          <w:color w:val="231F20"/>
          <w:sz w:val="18"/>
          <w:szCs w:val="18"/>
        </w:rPr>
      </w:pPr>
      <w:r>
        <w:rPr>
          <w:rStyle w:val="span"/>
          <w:rFonts w:ascii="Century Gothic" w:eastAsia="Century Gothic" w:hAnsi="Century Gothic" w:cs="Century Gothic"/>
          <w:color w:val="231F20"/>
          <w:sz w:val="18"/>
          <w:szCs w:val="18"/>
        </w:rPr>
        <w:t>Assisted in the development and setup of new team members technically, building a highly skilled, motivated software engineering team.</w:t>
      </w:r>
    </w:p>
    <w:p w14:paraId="7BCC1C86" w14:textId="41E470FA" w:rsidR="00406628" w:rsidRDefault="00000000">
      <w:pPr>
        <w:pStyle w:val="divdocumentsinglecolumn"/>
        <w:spacing w:before="300" w:line="280" w:lineRule="atLeast"/>
        <w:rPr>
          <w:rFonts w:ascii="Century Gothic" w:eastAsia="Century Gothic" w:hAnsi="Century Gothic" w:cs="Century Gothic"/>
          <w:color w:val="231F20"/>
          <w:sz w:val="18"/>
          <w:szCs w:val="18"/>
        </w:rPr>
      </w:pPr>
      <w:r>
        <w:rPr>
          <w:rStyle w:val="jobtitle"/>
          <w:rFonts w:ascii="Century Gothic" w:eastAsia="Century Gothic" w:hAnsi="Century Gothic" w:cs="Century Gothic"/>
          <w:color w:val="231F20"/>
          <w:sz w:val="18"/>
          <w:szCs w:val="18"/>
        </w:rPr>
        <w:t>Senior Front Stack Developer \ senior software dev</w:t>
      </w:r>
      <w:r>
        <w:rPr>
          <w:rStyle w:val="span"/>
          <w:rFonts w:ascii="Century Gothic" w:eastAsia="Century Gothic" w:hAnsi="Century Gothic" w:cs="Century Gothic"/>
          <w:color w:val="231F20"/>
          <w:sz w:val="18"/>
          <w:szCs w:val="18"/>
        </w:rPr>
        <w:t xml:space="preserve"> | 03/2023 </w:t>
      </w:r>
      <w:r w:rsidR="0014470C">
        <w:rPr>
          <w:rStyle w:val="span"/>
          <w:rFonts w:ascii="Century Gothic" w:eastAsia="Century Gothic" w:hAnsi="Century Gothic" w:cs="Century Gothic"/>
          <w:color w:val="231F20"/>
          <w:sz w:val="18"/>
          <w:szCs w:val="18"/>
        </w:rPr>
        <w:t>–</w:t>
      </w:r>
      <w:r>
        <w:rPr>
          <w:rStyle w:val="span"/>
          <w:rFonts w:ascii="Century Gothic" w:eastAsia="Century Gothic" w:hAnsi="Century Gothic" w:cs="Century Gothic"/>
          <w:color w:val="231F20"/>
          <w:sz w:val="18"/>
          <w:szCs w:val="18"/>
        </w:rPr>
        <w:t xml:space="preserve"> </w:t>
      </w:r>
      <w:r w:rsidR="0014470C">
        <w:rPr>
          <w:rStyle w:val="span"/>
          <w:rFonts w:ascii="Century Gothic" w:eastAsia="Century Gothic" w:hAnsi="Century Gothic" w:cs="Century Gothic"/>
          <w:color w:val="231F20"/>
          <w:sz w:val="18"/>
          <w:szCs w:val="18"/>
        </w:rPr>
        <w:t>01/2025</w:t>
      </w:r>
      <w:r>
        <w:rPr>
          <w:rStyle w:val="singlecolumnspanpaddedlinenth-child1"/>
          <w:rFonts w:ascii="Century Gothic" w:eastAsia="Century Gothic" w:hAnsi="Century Gothic" w:cs="Century Gothic"/>
          <w:color w:val="231F20"/>
          <w:sz w:val="18"/>
          <w:szCs w:val="18"/>
        </w:rPr>
        <w:t xml:space="preserve"> </w:t>
      </w:r>
    </w:p>
    <w:p w14:paraId="606F4C45" w14:textId="77777777" w:rsidR="00406628" w:rsidRDefault="00000000">
      <w:pPr>
        <w:pStyle w:val="spanpaddedline"/>
        <w:spacing w:line="280" w:lineRule="atLeast"/>
        <w:rPr>
          <w:rFonts w:ascii="Century Gothic" w:eastAsia="Century Gothic" w:hAnsi="Century Gothic" w:cs="Century Gothic"/>
          <w:b/>
          <w:bCs/>
          <w:color w:val="000000"/>
          <w:sz w:val="18"/>
          <w:szCs w:val="18"/>
        </w:rPr>
      </w:pPr>
      <w:r>
        <w:rPr>
          <w:rStyle w:val="span"/>
          <w:rFonts w:ascii="Century Gothic" w:eastAsia="Century Gothic" w:hAnsi="Century Gothic" w:cs="Century Gothic"/>
          <w:b/>
          <w:bCs/>
          <w:color w:val="000000"/>
          <w:sz w:val="18"/>
          <w:szCs w:val="18"/>
        </w:rPr>
        <w:t xml:space="preserve">Global Client Technology \ Nations Benefits - </w:t>
      </w:r>
      <w:proofErr w:type="spellStart"/>
      <w:r>
        <w:rPr>
          <w:rStyle w:val="span"/>
          <w:rFonts w:ascii="Century Gothic" w:eastAsia="Century Gothic" w:hAnsi="Century Gothic" w:cs="Century Gothic"/>
          <w:b/>
          <w:bCs/>
          <w:color w:val="000000"/>
          <w:sz w:val="18"/>
          <w:szCs w:val="18"/>
        </w:rPr>
        <w:t>texas</w:t>
      </w:r>
      <w:proofErr w:type="spellEnd"/>
      <w:r>
        <w:rPr>
          <w:rStyle w:val="span"/>
          <w:rFonts w:ascii="Century Gothic" w:eastAsia="Century Gothic" w:hAnsi="Century Gothic" w:cs="Century Gothic"/>
          <w:b/>
          <w:bCs/>
          <w:color w:val="000000"/>
          <w:sz w:val="18"/>
          <w:szCs w:val="18"/>
        </w:rPr>
        <w:t>, remote</w:t>
      </w:r>
      <w:r>
        <w:rPr>
          <w:rFonts w:ascii="Century Gothic" w:eastAsia="Century Gothic" w:hAnsi="Century Gothic" w:cs="Century Gothic"/>
          <w:b/>
          <w:bCs/>
          <w:color w:val="000000"/>
          <w:sz w:val="18"/>
          <w:szCs w:val="18"/>
        </w:rPr>
        <w:t xml:space="preserve"> </w:t>
      </w:r>
    </w:p>
    <w:p w14:paraId="28CDDC31" w14:textId="77777777" w:rsidR="00406628" w:rsidRDefault="00000000">
      <w:pPr>
        <w:pStyle w:val="divdocumentulli"/>
        <w:numPr>
          <w:ilvl w:val="0"/>
          <w:numId w:val="3"/>
        </w:numPr>
        <w:spacing w:line="280" w:lineRule="atLeast"/>
        <w:ind w:left="380" w:hanging="283"/>
        <w:rPr>
          <w:rStyle w:val="span"/>
          <w:rFonts w:ascii="Century Gothic" w:eastAsia="Century Gothic" w:hAnsi="Century Gothic" w:cs="Century Gothic"/>
          <w:color w:val="231F20"/>
          <w:sz w:val="18"/>
          <w:szCs w:val="18"/>
        </w:rPr>
      </w:pPr>
      <w:r>
        <w:rPr>
          <w:rStyle w:val="span"/>
          <w:rFonts w:ascii="Century Gothic" w:eastAsia="Century Gothic" w:hAnsi="Century Gothic" w:cs="Century Gothic"/>
          <w:color w:val="231F20"/>
          <w:sz w:val="18"/>
          <w:szCs w:val="18"/>
        </w:rPr>
        <w:t>Designed and implemented Components for various services, allowing seamless communication within the design system</w:t>
      </w:r>
    </w:p>
    <w:p w14:paraId="7C851791" w14:textId="77777777" w:rsidR="00406628" w:rsidRDefault="00000000">
      <w:pPr>
        <w:pStyle w:val="divdocumentulli"/>
        <w:numPr>
          <w:ilvl w:val="0"/>
          <w:numId w:val="3"/>
        </w:numPr>
        <w:spacing w:line="280" w:lineRule="atLeast"/>
        <w:ind w:left="380" w:hanging="283"/>
        <w:rPr>
          <w:rStyle w:val="span"/>
          <w:rFonts w:ascii="Century Gothic" w:eastAsia="Century Gothic" w:hAnsi="Century Gothic" w:cs="Century Gothic"/>
          <w:color w:val="231F20"/>
          <w:sz w:val="18"/>
          <w:szCs w:val="18"/>
        </w:rPr>
      </w:pPr>
      <w:r>
        <w:rPr>
          <w:rStyle w:val="span"/>
          <w:rFonts w:ascii="Century Gothic" w:eastAsia="Century Gothic" w:hAnsi="Century Gothic" w:cs="Century Gothic"/>
          <w:color w:val="231F20"/>
          <w:sz w:val="18"/>
          <w:szCs w:val="18"/>
        </w:rPr>
        <w:t>Participated in regular code reviews, ensuring high-quality standards were consistently met across all development efforts</w:t>
      </w:r>
    </w:p>
    <w:p w14:paraId="18E618BA" w14:textId="77777777" w:rsidR="00406628" w:rsidRDefault="00000000">
      <w:pPr>
        <w:pStyle w:val="divdocumentulli"/>
        <w:numPr>
          <w:ilvl w:val="0"/>
          <w:numId w:val="3"/>
        </w:numPr>
        <w:spacing w:line="280" w:lineRule="atLeast"/>
        <w:ind w:left="380" w:hanging="283"/>
        <w:rPr>
          <w:rStyle w:val="span"/>
          <w:rFonts w:ascii="Century Gothic" w:eastAsia="Century Gothic" w:hAnsi="Century Gothic" w:cs="Century Gothic"/>
          <w:color w:val="231F20"/>
          <w:sz w:val="18"/>
          <w:szCs w:val="18"/>
        </w:rPr>
      </w:pPr>
      <w:r>
        <w:rPr>
          <w:rStyle w:val="span"/>
          <w:rFonts w:ascii="Century Gothic" w:eastAsia="Century Gothic" w:hAnsi="Century Gothic" w:cs="Century Gothic"/>
          <w:color w:val="231F20"/>
          <w:sz w:val="18"/>
          <w:szCs w:val="18"/>
        </w:rPr>
        <w:t>Adapted quickly to new technologies and programming languages, enhancing overall team productivity</w:t>
      </w:r>
    </w:p>
    <w:p w14:paraId="4E4F6592" w14:textId="77777777" w:rsidR="00406628" w:rsidRDefault="00000000">
      <w:pPr>
        <w:pStyle w:val="divdocumentulli"/>
        <w:numPr>
          <w:ilvl w:val="0"/>
          <w:numId w:val="3"/>
        </w:numPr>
        <w:spacing w:line="280" w:lineRule="atLeast"/>
        <w:ind w:left="380" w:hanging="283"/>
        <w:rPr>
          <w:rStyle w:val="span"/>
          <w:rFonts w:ascii="Century Gothic" w:eastAsia="Century Gothic" w:hAnsi="Century Gothic" w:cs="Century Gothic"/>
          <w:color w:val="231F20"/>
          <w:sz w:val="18"/>
          <w:szCs w:val="18"/>
        </w:rPr>
      </w:pPr>
      <w:r>
        <w:rPr>
          <w:rStyle w:val="span"/>
          <w:rFonts w:ascii="Century Gothic" w:eastAsia="Century Gothic" w:hAnsi="Century Gothic" w:cs="Century Gothic"/>
          <w:color w:val="231F20"/>
          <w:sz w:val="18"/>
          <w:szCs w:val="18"/>
        </w:rPr>
        <w:t>Worked closely with clients to gather requirements and translate them into technical specifications for implementation</w:t>
      </w:r>
    </w:p>
    <w:p w14:paraId="56F86F40" w14:textId="77777777" w:rsidR="00406628" w:rsidRDefault="00000000">
      <w:pPr>
        <w:pStyle w:val="divdocumentulli"/>
        <w:numPr>
          <w:ilvl w:val="0"/>
          <w:numId w:val="3"/>
        </w:numPr>
        <w:spacing w:line="280" w:lineRule="atLeast"/>
        <w:ind w:left="380" w:hanging="283"/>
        <w:rPr>
          <w:rStyle w:val="span"/>
          <w:rFonts w:ascii="Century Gothic" w:eastAsia="Century Gothic" w:hAnsi="Century Gothic" w:cs="Century Gothic"/>
          <w:color w:val="231F20"/>
          <w:sz w:val="18"/>
          <w:szCs w:val="18"/>
        </w:rPr>
      </w:pPr>
      <w:r>
        <w:rPr>
          <w:rStyle w:val="span"/>
          <w:rFonts w:ascii="Century Gothic" w:eastAsia="Century Gothic" w:hAnsi="Century Gothic" w:cs="Century Gothic"/>
          <w:color w:val="231F20"/>
          <w:sz w:val="18"/>
          <w:szCs w:val="18"/>
        </w:rPr>
        <w:t>Collaborated with cross-functional teams to ensure seamless integration of new features</w:t>
      </w:r>
    </w:p>
    <w:p w14:paraId="13D0C298" w14:textId="77777777" w:rsidR="00406628" w:rsidRDefault="00000000">
      <w:pPr>
        <w:pStyle w:val="divdocumentulli"/>
        <w:numPr>
          <w:ilvl w:val="0"/>
          <w:numId w:val="3"/>
        </w:numPr>
        <w:spacing w:line="280" w:lineRule="atLeast"/>
        <w:ind w:left="380" w:hanging="283"/>
        <w:rPr>
          <w:rStyle w:val="span"/>
          <w:rFonts w:ascii="Century Gothic" w:eastAsia="Century Gothic" w:hAnsi="Century Gothic" w:cs="Century Gothic"/>
          <w:color w:val="231F20"/>
          <w:sz w:val="18"/>
          <w:szCs w:val="18"/>
        </w:rPr>
      </w:pPr>
      <w:r>
        <w:rPr>
          <w:rStyle w:val="span"/>
          <w:rFonts w:ascii="Century Gothic" w:eastAsia="Century Gothic" w:hAnsi="Century Gothic" w:cs="Century Gothic"/>
          <w:color w:val="231F20"/>
          <w:sz w:val="18"/>
          <w:szCs w:val="18"/>
        </w:rPr>
        <w:t>Continuously updated skills through training courses, workshops, and self-study—staying current on industry trends and emerging technologies</w:t>
      </w:r>
    </w:p>
    <w:p w14:paraId="4AC5FA9D" w14:textId="77777777" w:rsidR="00406628" w:rsidRDefault="00000000">
      <w:pPr>
        <w:pStyle w:val="divdocumentulli"/>
        <w:numPr>
          <w:ilvl w:val="0"/>
          <w:numId w:val="3"/>
        </w:numPr>
        <w:spacing w:line="280" w:lineRule="atLeast"/>
        <w:ind w:left="380" w:hanging="283"/>
        <w:rPr>
          <w:rStyle w:val="span"/>
          <w:rFonts w:ascii="Century Gothic" w:eastAsia="Century Gothic" w:hAnsi="Century Gothic" w:cs="Century Gothic"/>
          <w:color w:val="231F20"/>
          <w:sz w:val="18"/>
          <w:szCs w:val="18"/>
        </w:rPr>
      </w:pPr>
      <w:r>
        <w:rPr>
          <w:rStyle w:val="span"/>
          <w:rFonts w:ascii="Century Gothic" w:eastAsia="Century Gothic" w:hAnsi="Century Gothic" w:cs="Century Gothic"/>
          <w:color w:val="231F20"/>
          <w:sz w:val="18"/>
          <w:szCs w:val="18"/>
        </w:rPr>
        <w:t>Reduced development time by creating reusable code libraries for future projects</w:t>
      </w:r>
    </w:p>
    <w:p w14:paraId="282C381F" w14:textId="77777777" w:rsidR="00406628" w:rsidRDefault="00000000">
      <w:pPr>
        <w:pStyle w:val="divdocumentulli"/>
        <w:numPr>
          <w:ilvl w:val="0"/>
          <w:numId w:val="3"/>
        </w:numPr>
        <w:spacing w:line="280" w:lineRule="atLeast"/>
        <w:ind w:left="380" w:hanging="283"/>
        <w:rPr>
          <w:rStyle w:val="span"/>
          <w:rFonts w:ascii="Century Gothic" w:eastAsia="Century Gothic" w:hAnsi="Century Gothic" w:cs="Century Gothic"/>
          <w:color w:val="231F20"/>
          <w:sz w:val="18"/>
          <w:szCs w:val="18"/>
        </w:rPr>
      </w:pPr>
      <w:r>
        <w:rPr>
          <w:rStyle w:val="span"/>
          <w:rFonts w:ascii="Century Gothic" w:eastAsia="Century Gothic" w:hAnsi="Century Gothic" w:cs="Century Gothic"/>
          <w:color w:val="231F20"/>
          <w:sz w:val="18"/>
          <w:szCs w:val="18"/>
        </w:rPr>
        <w:t>Developed software for desktop and mobile operating systems</w:t>
      </w:r>
    </w:p>
    <w:p w14:paraId="4371C3FF" w14:textId="77777777" w:rsidR="00406628" w:rsidRDefault="00000000">
      <w:pPr>
        <w:pStyle w:val="divdocumentulli"/>
        <w:numPr>
          <w:ilvl w:val="0"/>
          <w:numId w:val="3"/>
        </w:numPr>
        <w:spacing w:line="280" w:lineRule="atLeast"/>
        <w:ind w:left="380" w:hanging="283"/>
        <w:rPr>
          <w:rStyle w:val="span"/>
          <w:rFonts w:ascii="Century Gothic" w:eastAsia="Century Gothic" w:hAnsi="Century Gothic" w:cs="Century Gothic"/>
          <w:color w:val="231F20"/>
          <w:sz w:val="18"/>
          <w:szCs w:val="18"/>
        </w:rPr>
      </w:pPr>
      <w:r>
        <w:rPr>
          <w:rStyle w:val="span"/>
          <w:rFonts w:ascii="Century Gothic" w:eastAsia="Century Gothic" w:hAnsi="Century Gothic" w:cs="Century Gothic"/>
          <w:color w:val="231F20"/>
          <w:sz w:val="18"/>
          <w:szCs w:val="18"/>
        </w:rPr>
        <w:t>Estimated work hours and tracked progress using Scrum methodology</w:t>
      </w:r>
    </w:p>
    <w:p w14:paraId="7E78D317" w14:textId="77777777" w:rsidR="00406628" w:rsidRDefault="00000000">
      <w:pPr>
        <w:pStyle w:val="divdocumentulli"/>
        <w:numPr>
          <w:ilvl w:val="0"/>
          <w:numId w:val="3"/>
        </w:numPr>
        <w:spacing w:line="280" w:lineRule="atLeast"/>
        <w:ind w:left="380" w:hanging="283"/>
        <w:rPr>
          <w:rStyle w:val="span"/>
          <w:rFonts w:ascii="Century Gothic" w:eastAsia="Century Gothic" w:hAnsi="Century Gothic" w:cs="Century Gothic"/>
          <w:color w:val="231F20"/>
          <w:sz w:val="18"/>
          <w:szCs w:val="18"/>
        </w:rPr>
      </w:pPr>
      <w:r>
        <w:rPr>
          <w:rStyle w:val="span"/>
          <w:rFonts w:ascii="Century Gothic" w:eastAsia="Century Gothic" w:hAnsi="Century Gothic" w:cs="Century Gothic"/>
          <w:color w:val="231F20"/>
          <w:sz w:val="18"/>
          <w:szCs w:val="18"/>
        </w:rPr>
        <w:t>Analyzed work to generate logic for new systems, procedures and tests</w:t>
      </w:r>
    </w:p>
    <w:p w14:paraId="7C47282A" w14:textId="77777777" w:rsidR="00406628" w:rsidRDefault="00000000">
      <w:pPr>
        <w:pStyle w:val="divdocumentulli"/>
        <w:numPr>
          <w:ilvl w:val="0"/>
          <w:numId w:val="3"/>
        </w:numPr>
        <w:spacing w:line="280" w:lineRule="atLeast"/>
        <w:ind w:left="380" w:hanging="283"/>
        <w:rPr>
          <w:rStyle w:val="span"/>
          <w:rFonts w:ascii="Century Gothic" w:eastAsia="Century Gothic" w:hAnsi="Century Gothic" w:cs="Century Gothic"/>
          <w:color w:val="231F20"/>
          <w:sz w:val="18"/>
          <w:szCs w:val="18"/>
        </w:rPr>
      </w:pPr>
      <w:r>
        <w:rPr>
          <w:rStyle w:val="span"/>
          <w:rFonts w:ascii="Century Gothic" w:eastAsia="Century Gothic" w:hAnsi="Century Gothic" w:cs="Century Gothic"/>
          <w:color w:val="231F20"/>
          <w:sz w:val="18"/>
          <w:szCs w:val="18"/>
        </w:rPr>
        <w:t>Designed and developed forward-thinking systems that meet user needs and improve productivity</w:t>
      </w:r>
    </w:p>
    <w:p w14:paraId="50DCDB8D" w14:textId="77777777" w:rsidR="00406628" w:rsidRDefault="00000000">
      <w:pPr>
        <w:pStyle w:val="divdocumentsinglecolumn"/>
        <w:spacing w:before="300" w:line="280" w:lineRule="atLeast"/>
        <w:rPr>
          <w:rFonts w:ascii="Century Gothic" w:eastAsia="Century Gothic" w:hAnsi="Century Gothic" w:cs="Century Gothic"/>
          <w:color w:val="231F20"/>
          <w:sz w:val="18"/>
          <w:szCs w:val="18"/>
        </w:rPr>
      </w:pPr>
      <w:r>
        <w:rPr>
          <w:rStyle w:val="jobtitle"/>
          <w:rFonts w:ascii="Century Gothic" w:eastAsia="Century Gothic" w:hAnsi="Century Gothic" w:cs="Century Gothic"/>
          <w:color w:val="231F20"/>
          <w:sz w:val="18"/>
          <w:szCs w:val="18"/>
        </w:rPr>
        <w:t>Senior Full Stack Developer \ tech lead</w:t>
      </w:r>
      <w:r>
        <w:rPr>
          <w:rStyle w:val="span"/>
          <w:rFonts w:ascii="Century Gothic" w:eastAsia="Century Gothic" w:hAnsi="Century Gothic" w:cs="Century Gothic"/>
          <w:color w:val="231F20"/>
          <w:sz w:val="18"/>
          <w:szCs w:val="18"/>
        </w:rPr>
        <w:t xml:space="preserve"> | 04/2022 - 12/2022</w:t>
      </w:r>
      <w:r>
        <w:rPr>
          <w:rStyle w:val="singlecolumnspanpaddedlinenth-child1"/>
          <w:rFonts w:ascii="Century Gothic" w:eastAsia="Century Gothic" w:hAnsi="Century Gothic" w:cs="Century Gothic"/>
          <w:color w:val="231F20"/>
          <w:sz w:val="18"/>
          <w:szCs w:val="18"/>
        </w:rPr>
        <w:t xml:space="preserve"> </w:t>
      </w:r>
    </w:p>
    <w:p w14:paraId="43DF99A6" w14:textId="77777777" w:rsidR="00406628" w:rsidRDefault="00000000">
      <w:pPr>
        <w:pStyle w:val="spanpaddedline"/>
        <w:spacing w:line="280" w:lineRule="atLeast"/>
        <w:rPr>
          <w:rFonts w:ascii="Century Gothic" w:eastAsia="Century Gothic" w:hAnsi="Century Gothic" w:cs="Century Gothic"/>
          <w:b/>
          <w:bCs/>
          <w:color w:val="000000"/>
          <w:sz w:val="18"/>
          <w:szCs w:val="18"/>
        </w:rPr>
      </w:pPr>
      <w:proofErr w:type="spellStart"/>
      <w:r>
        <w:rPr>
          <w:rStyle w:val="span"/>
          <w:rFonts w:ascii="Century Gothic" w:eastAsia="Century Gothic" w:hAnsi="Century Gothic" w:cs="Century Gothic"/>
          <w:b/>
          <w:bCs/>
          <w:color w:val="000000"/>
          <w:sz w:val="18"/>
          <w:szCs w:val="18"/>
        </w:rPr>
        <w:t>Equadriga</w:t>
      </w:r>
      <w:proofErr w:type="spellEnd"/>
      <w:r>
        <w:rPr>
          <w:rStyle w:val="span"/>
          <w:rFonts w:ascii="Century Gothic" w:eastAsia="Century Gothic" w:hAnsi="Century Gothic" w:cs="Century Gothic"/>
          <w:b/>
          <w:bCs/>
          <w:color w:val="000000"/>
          <w:sz w:val="18"/>
          <w:szCs w:val="18"/>
        </w:rPr>
        <w:t xml:space="preserve"> software \ Breas Medicals - Massachusetts, remote</w:t>
      </w:r>
      <w:r>
        <w:rPr>
          <w:rFonts w:ascii="Century Gothic" w:eastAsia="Century Gothic" w:hAnsi="Century Gothic" w:cs="Century Gothic"/>
          <w:b/>
          <w:bCs/>
          <w:color w:val="000000"/>
          <w:sz w:val="18"/>
          <w:szCs w:val="18"/>
        </w:rPr>
        <w:t xml:space="preserve"> </w:t>
      </w:r>
    </w:p>
    <w:p w14:paraId="74163E95" w14:textId="77777777" w:rsidR="00406628" w:rsidRDefault="00000000">
      <w:pPr>
        <w:pStyle w:val="divdocumentulli"/>
        <w:numPr>
          <w:ilvl w:val="0"/>
          <w:numId w:val="4"/>
        </w:numPr>
        <w:spacing w:line="280" w:lineRule="atLeast"/>
        <w:ind w:left="380" w:hanging="283"/>
        <w:rPr>
          <w:rStyle w:val="span"/>
          <w:rFonts w:ascii="Century Gothic" w:eastAsia="Century Gothic" w:hAnsi="Century Gothic" w:cs="Century Gothic"/>
          <w:color w:val="231F20"/>
          <w:sz w:val="18"/>
          <w:szCs w:val="18"/>
        </w:rPr>
      </w:pPr>
      <w:r>
        <w:rPr>
          <w:rStyle w:val="span"/>
          <w:rFonts w:ascii="Century Gothic" w:eastAsia="Century Gothic" w:hAnsi="Century Gothic" w:cs="Century Gothic"/>
          <w:color w:val="231F20"/>
          <w:sz w:val="18"/>
          <w:szCs w:val="18"/>
        </w:rPr>
        <w:t>Developed microservices architecture using, Net Core and ReactJS to enhance the scalability and maintainability of the application</w:t>
      </w:r>
    </w:p>
    <w:p w14:paraId="146BCCB2" w14:textId="77777777" w:rsidR="00406628" w:rsidRDefault="00000000">
      <w:pPr>
        <w:pStyle w:val="divdocumentulli"/>
        <w:numPr>
          <w:ilvl w:val="0"/>
          <w:numId w:val="4"/>
        </w:numPr>
        <w:spacing w:line="280" w:lineRule="atLeast"/>
        <w:ind w:left="380" w:hanging="283"/>
        <w:rPr>
          <w:rStyle w:val="span"/>
          <w:rFonts w:ascii="Century Gothic" w:eastAsia="Century Gothic" w:hAnsi="Century Gothic" w:cs="Century Gothic"/>
          <w:color w:val="231F20"/>
          <w:sz w:val="18"/>
          <w:szCs w:val="18"/>
        </w:rPr>
      </w:pPr>
      <w:r>
        <w:rPr>
          <w:rStyle w:val="span"/>
          <w:rFonts w:ascii="Century Gothic" w:eastAsia="Century Gothic" w:hAnsi="Century Gothic" w:cs="Century Gothic"/>
          <w:color w:val="231F20"/>
          <w:sz w:val="18"/>
          <w:szCs w:val="18"/>
        </w:rPr>
        <w:t>Led the implementation of microservices architecture, which improved system flexibility and scalability</w:t>
      </w:r>
    </w:p>
    <w:p w14:paraId="0698982B" w14:textId="77777777" w:rsidR="00406628" w:rsidRDefault="00000000">
      <w:pPr>
        <w:pStyle w:val="divdocumentulli"/>
        <w:numPr>
          <w:ilvl w:val="0"/>
          <w:numId w:val="4"/>
        </w:numPr>
        <w:spacing w:line="280" w:lineRule="atLeast"/>
        <w:ind w:left="380" w:hanging="283"/>
        <w:rPr>
          <w:rStyle w:val="span"/>
          <w:rFonts w:ascii="Century Gothic" w:eastAsia="Century Gothic" w:hAnsi="Century Gothic" w:cs="Century Gothic"/>
          <w:color w:val="231F20"/>
          <w:sz w:val="18"/>
          <w:szCs w:val="18"/>
        </w:rPr>
      </w:pPr>
      <w:r>
        <w:rPr>
          <w:rStyle w:val="span"/>
          <w:rFonts w:ascii="Century Gothic" w:eastAsia="Century Gothic" w:hAnsi="Century Gothic" w:cs="Century Gothic"/>
          <w:color w:val="231F20"/>
          <w:sz w:val="18"/>
          <w:szCs w:val="18"/>
        </w:rPr>
        <w:t>Analyzed end-user feedback to identify areas of improvement and implement necessary changes that enhanced overall user satisfaction</w:t>
      </w:r>
    </w:p>
    <w:p w14:paraId="27125262" w14:textId="77777777" w:rsidR="00406628" w:rsidRDefault="00000000">
      <w:pPr>
        <w:pStyle w:val="divdocumentulli"/>
        <w:numPr>
          <w:ilvl w:val="0"/>
          <w:numId w:val="4"/>
        </w:numPr>
        <w:spacing w:line="280" w:lineRule="atLeast"/>
        <w:ind w:left="380" w:hanging="283"/>
        <w:rPr>
          <w:rStyle w:val="span"/>
          <w:rFonts w:ascii="Century Gothic" w:eastAsia="Century Gothic" w:hAnsi="Century Gothic" w:cs="Century Gothic"/>
          <w:color w:val="231F20"/>
          <w:sz w:val="18"/>
          <w:szCs w:val="18"/>
        </w:rPr>
      </w:pPr>
      <w:r>
        <w:rPr>
          <w:rStyle w:val="span"/>
          <w:rFonts w:ascii="Century Gothic" w:eastAsia="Century Gothic" w:hAnsi="Century Gothic" w:cs="Century Gothic"/>
          <w:color w:val="231F20"/>
          <w:sz w:val="18"/>
          <w:szCs w:val="18"/>
        </w:rPr>
        <w:t>Worked closely with the team to define and document API contracts and standards for microservices development, ensuring consistency and interoperability</w:t>
      </w:r>
    </w:p>
    <w:p w14:paraId="04EF4C40" w14:textId="77777777" w:rsidR="00406628" w:rsidRDefault="00000000">
      <w:pPr>
        <w:pStyle w:val="divdocumentulli"/>
        <w:numPr>
          <w:ilvl w:val="0"/>
          <w:numId w:val="4"/>
        </w:numPr>
        <w:spacing w:line="280" w:lineRule="atLeast"/>
        <w:ind w:left="380" w:hanging="283"/>
        <w:rPr>
          <w:rStyle w:val="span"/>
          <w:rFonts w:ascii="Century Gothic" w:eastAsia="Century Gothic" w:hAnsi="Century Gothic" w:cs="Century Gothic"/>
          <w:color w:val="231F20"/>
          <w:sz w:val="18"/>
          <w:szCs w:val="18"/>
        </w:rPr>
      </w:pPr>
      <w:r>
        <w:rPr>
          <w:rStyle w:val="span"/>
          <w:rFonts w:ascii="Century Gothic" w:eastAsia="Century Gothic" w:hAnsi="Century Gothic" w:cs="Century Gothic"/>
          <w:color w:val="231F20"/>
          <w:sz w:val="18"/>
          <w:szCs w:val="18"/>
        </w:rPr>
        <w:t>Utilized cloud-based platforms such as AWS or Azure for deploying scalable infrastructure components in a cost-effective manner</w:t>
      </w:r>
    </w:p>
    <w:p w14:paraId="6B4CF423" w14:textId="77777777" w:rsidR="00406628" w:rsidRDefault="00000000">
      <w:pPr>
        <w:pStyle w:val="divdocumentulli"/>
        <w:numPr>
          <w:ilvl w:val="0"/>
          <w:numId w:val="4"/>
        </w:numPr>
        <w:spacing w:line="280" w:lineRule="atLeast"/>
        <w:ind w:left="380" w:hanging="283"/>
        <w:rPr>
          <w:rStyle w:val="span"/>
          <w:rFonts w:ascii="Century Gothic" w:eastAsia="Century Gothic" w:hAnsi="Century Gothic" w:cs="Century Gothic"/>
          <w:color w:val="231F20"/>
          <w:sz w:val="18"/>
          <w:szCs w:val="18"/>
        </w:rPr>
      </w:pPr>
      <w:r>
        <w:rPr>
          <w:rStyle w:val="span"/>
          <w:rFonts w:ascii="Century Gothic" w:eastAsia="Century Gothic" w:hAnsi="Century Gothic" w:cs="Century Gothic"/>
          <w:color w:val="231F20"/>
          <w:sz w:val="18"/>
          <w:szCs w:val="18"/>
        </w:rPr>
        <w:t>Conducted unit and integration testing using Node.js and Java, ensuring software reliability and reducing bugs before deployment</w:t>
      </w:r>
    </w:p>
    <w:p w14:paraId="023EC819" w14:textId="77777777" w:rsidR="00406628" w:rsidRDefault="00000000">
      <w:pPr>
        <w:pStyle w:val="divdocumentulli"/>
        <w:numPr>
          <w:ilvl w:val="0"/>
          <w:numId w:val="4"/>
        </w:numPr>
        <w:spacing w:line="280" w:lineRule="atLeast"/>
        <w:ind w:left="380" w:hanging="283"/>
        <w:rPr>
          <w:rStyle w:val="span"/>
          <w:rFonts w:ascii="Century Gothic" w:eastAsia="Century Gothic" w:hAnsi="Century Gothic" w:cs="Century Gothic"/>
          <w:color w:val="231F20"/>
          <w:sz w:val="18"/>
          <w:szCs w:val="18"/>
        </w:rPr>
      </w:pPr>
      <w:r>
        <w:rPr>
          <w:rStyle w:val="span"/>
          <w:rFonts w:ascii="Century Gothic" w:eastAsia="Century Gothic" w:hAnsi="Century Gothic" w:cs="Century Gothic"/>
          <w:color w:val="231F20"/>
          <w:sz w:val="18"/>
          <w:szCs w:val="18"/>
        </w:rPr>
        <w:t>Streamlined application development by implementing efficient coding practices and software design patterns</w:t>
      </w:r>
    </w:p>
    <w:p w14:paraId="3D8F116B" w14:textId="77777777" w:rsidR="00406628" w:rsidRDefault="00000000">
      <w:pPr>
        <w:pStyle w:val="divdocumentulli"/>
        <w:numPr>
          <w:ilvl w:val="0"/>
          <w:numId w:val="4"/>
        </w:numPr>
        <w:spacing w:line="280" w:lineRule="atLeast"/>
        <w:ind w:left="380" w:hanging="283"/>
        <w:rPr>
          <w:rStyle w:val="span"/>
          <w:rFonts w:ascii="Century Gothic" w:eastAsia="Century Gothic" w:hAnsi="Century Gothic" w:cs="Century Gothic"/>
          <w:color w:val="231F20"/>
          <w:sz w:val="18"/>
          <w:szCs w:val="18"/>
        </w:rPr>
      </w:pPr>
      <w:r>
        <w:rPr>
          <w:rStyle w:val="span"/>
          <w:rFonts w:ascii="Century Gothic" w:eastAsia="Century Gothic" w:hAnsi="Century Gothic" w:cs="Century Gothic"/>
          <w:color w:val="231F20"/>
          <w:sz w:val="18"/>
          <w:szCs w:val="18"/>
        </w:rPr>
        <w:t>Reduced application bugs by implementing rigorous unit testing frameworks alongside comprehensive test coverage</w:t>
      </w:r>
    </w:p>
    <w:p w14:paraId="349C0167" w14:textId="77777777" w:rsidR="00406628" w:rsidRDefault="00000000">
      <w:pPr>
        <w:pStyle w:val="divdocumentulli"/>
        <w:numPr>
          <w:ilvl w:val="0"/>
          <w:numId w:val="4"/>
        </w:numPr>
        <w:spacing w:line="280" w:lineRule="atLeast"/>
        <w:ind w:left="380" w:hanging="283"/>
        <w:rPr>
          <w:rStyle w:val="span"/>
          <w:rFonts w:ascii="Century Gothic" w:eastAsia="Century Gothic" w:hAnsi="Century Gothic" w:cs="Century Gothic"/>
          <w:color w:val="231F20"/>
          <w:sz w:val="18"/>
          <w:szCs w:val="18"/>
        </w:rPr>
      </w:pPr>
      <w:r>
        <w:rPr>
          <w:rStyle w:val="span"/>
          <w:rFonts w:ascii="Century Gothic" w:eastAsia="Century Gothic" w:hAnsi="Century Gothic" w:cs="Century Gothic"/>
          <w:color w:val="231F20"/>
          <w:sz w:val="18"/>
          <w:szCs w:val="18"/>
        </w:rPr>
        <w:t>Added value as a test architect for designing tests for automated tests using python and robot framework moving away from java and selenium</w:t>
      </w:r>
    </w:p>
    <w:p w14:paraId="5FEE9A7E" w14:textId="77777777" w:rsidR="00406628" w:rsidRDefault="00000000">
      <w:pPr>
        <w:pStyle w:val="divdocumentulli"/>
        <w:numPr>
          <w:ilvl w:val="0"/>
          <w:numId w:val="4"/>
        </w:numPr>
        <w:spacing w:line="280" w:lineRule="atLeast"/>
        <w:ind w:left="380" w:hanging="283"/>
        <w:rPr>
          <w:rStyle w:val="span"/>
          <w:rFonts w:ascii="Century Gothic" w:eastAsia="Century Gothic" w:hAnsi="Century Gothic" w:cs="Century Gothic"/>
          <w:color w:val="231F20"/>
          <w:sz w:val="18"/>
          <w:szCs w:val="18"/>
        </w:rPr>
      </w:pPr>
      <w:r>
        <w:rPr>
          <w:rStyle w:val="span"/>
          <w:rFonts w:ascii="Century Gothic" w:eastAsia="Century Gothic" w:hAnsi="Century Gothic" w:cs="Century Gothic"/>
          <w:color w:val="231F20"/>
          <w:sz w:val="18"/>
          <w:szCs w:val="18"/>
        </w:rPr>
        <w:t>Designed robust RESTful APIs for seamless integration between front-end applications and back-end services</w:t>
      </w:r>
    </w:p>
    <w:p w14:paraId="5FA9B7F3" w14:textId="77777777" w:rsidR="00406628" w:rsidRDefault="00000000">
      <w:pPr>
        <w:pStyle w:val="divdocumentulli"/>
        <w:numPr>
          <w:ilvl w:val="0"/>
          <w:numId w:val="4"/>
        </w:numPr>
        <w:spacing w:line="280" w:lineRule="atLeast"/>
        <w:ind w:left="380" w:hanging="283"/>
        <w:rPr>
          <w:rStyle w:val="span"/>
          <w:rFonts w:ascii="Century Gothic" w:eastAsia="Century Gothic" w:hAnsi="Century Gothic" w:cs="Century Gothic"/>
          <w:color w:val="231F20"/>
          <w:sz w:val="18"/>
          <w:szCs w:val="18"/>
        </w:rPr>
      </w:pPr>
      <w:r>
        <w:rPr>
          <w:rStyle w:val="span"/>
          <w:rFonts w:ascii="Century Gothic" w:eastAsia="Century Gothic" w:hAnsi="Century Gothic" w:cs="Century Gothic"/>
          <w:color w:val="231F20"/>
          <w:sz w:val="18"/>
          <w:szCs w:val="18"/>
        </w:rPr>
        <w:t>Reviewed code, debugged problems, and corrected issues</w:t>
      </w:r>
    </w:p>
    <w:p w14:paraId="0D02DFDD" w14:textId="77777777" w:rsidR="00406628" w:rsidRDefault="00000000">
      <w:pPr>
        <w:pStyle w:val="divdocumentulli"/>
        <w:numPr>
          <w:ilvl w:val="0"/>
          <w:numId w:val="4"/>
        </w:numPr>
        <w:spacing w:line="280" w:lineRule="atLeast"/>
        <w:ind w:left="380" w:hanging="283"/>
        <w:rPr>
          <w:rStyle w:val="span"/>
          <w:rFonts w:ascii="Century Gothic" w:eastAsia="Century Gothic" w:hAnsi="Century Gothic" w:cs="Century Gothic"/>
          <w:color w:val="231F20"/>
          <w:sz w:val="18"/>
          <w:szCs w:val="18"/>
        </w:rPr>
      </w:pPr>
      <w:r>
        <w:rPr>
          <w:rStyle w:val="span"/>
          <w:rFonts w:ascii="Century Gothic" w:eastAsia="Century Gothic" w:hAnsi="Century Gothic" w:cs="Century Gothic"/>
          <w:color w:val="231F20"/>
          <w:sz w:val="18"/>
          <w:szCs w:val="18"/>
        </w:rPr>
        <w:t>Worked with back-end developers to design APIs</w:t>
      </w:r>
    </w:p>
    <w:p w14:paraId="4252DB0E" w14:textId="77777777" w:rsidR="00406628" w:rsidRDefault="00000000">
      <w:pPr>
        <w:pStyle w:val="divdocumentulli"/>
        <w:numPr>
          <w:ilvl w:val="0"/>
          <w:numId w:val="4"/>
        </w:numPr>
        <w:spacing w:line="280" w:lineRule="atLeast"/>
        <w:ind w:left="380" w:hanging="283"/>
        <w:rPr>
          <w:rStyle w:val="span"/>
          <w:rFonts w:ascii="Century Gothic" w:eastAsia="Century Gothic" w:hAnsi="Century Gothic" w:cs="Century Gothic"/>
          <w:color w:val="231F20"/>
          <w:sz w:val="18"/>
          <w:szCs w:val="18"/>
        </w:rPr>
      </w:pPr>
      <w:r>
        <w:rPr>
          <w:rStyle w:val="span"/>
          <w:rFonts w:ascii="Century Gothic" w:eastAsia="Century Gothic" w:hAnsi="Century Gothic" w:cs="Century Gothic"/>
          <w:color w:val="231F20"/>
          <w:sz w:val="18"/>
          <w:szCs w:val="18"/>
        </w:rPr>
        <w:t>Developed unit test cases for testing and automation</w:t>
      </w:r>
    </w:p>
    <w:p w14:paraId="7FAA83A5" w14:textId="77777777" w:rsidR="00406628" w:rsidRDefault="00000000">
      <w:pPr>
        <w:pStyle w:val="divdocumentulli"/>
        <w:numPr>
          <w:ilvl w:val="0"/>
          <w:numId w:val="4"/>
        </w:numPr>
        <w:spacing w:line="280" w:lineRule="atLeast"/>
        <w:ind w:left="380" w:hanging="283"/>
        <w:rPr>
          <w:rStyle w:val="span"/>
          <w:rFonts w:ascii="Century Gothic" w:eastAsia="Century Gothic" w:hAnsi="Century Gothic" w:cs="Century Gothic"/>
          <w:color w:val="231F20"/>
          <w:sz w:val="18"/>
          <w:szCs w:val="18"/>
        </w:rPr>
      </w:pPr>
      <w:r>
        <w:rPr>
          <w:rStyle w:val="span"/>
          <w:rFonts w:ascii="Century Gothic" w:eastAsia="Century Gothic" w:hAnsi="Century Gothic" w:cs="Century Gothic"/>
          <w:color w:val="231F20"/>
          <w:sz w:val="18"/>
          <w:szCs w:val="18"/>
        </w:rPr>
        <w:t>Used NodeJS, ORM and SQL/No-SQL to develop and manage databases</w:t>
      </w:r>
    </w:p>
    <w:p w14:paraId="4B894FCB" w14:textId="77777777" w:rsidR="00406628" w:rsidRDefault="00000000">
      <w:pPr>
        <w:pStyle w:val="divdocumentulli"/>
        <w:numPr>
          <w:ilvl w:val="0"/>
          <w:numId w:val="4"/>
        </w:numPr>
        <w:spacing w:line="280" w:lineRule="atLeast"/>
        <w:ind w:left="380" w:hanging="283"/>
        <w:rPr>
          <w:rStyle w:val="span"/>
          <w:rFonts w:ascii="Century Gothic" w:eastAsia="Century Gothic" w:hAnsi="Century Gothic" w:cs="Century Gothic"/>
          <w:color w:val="231F20"/>
          <w:sz w:val="18"/>
          <w:szCs w:val="18"/>
        </w:rPr>
      </w:pPr>
      <w:r>
        <w:rPr>
          <w:rStyle w:val="span"/>
          <w:rFonts w:ascii="Century Gothic" w:eastAsia="Century Gothic" w:hAnsi="Century Gothic" w:cs="Century Gothic"/>
          <w:color w:val="231F20"/>
          <w:sz w:val="18"/>
          <w:szCs w:val="18"/>
        </w:rPr>
        <w:t>Collaborated with fellow engineers to evaluate software and hardware interfaces</w:t>
      </w:r>
    </w:p>
    <w:p w14:paraId="6DC70C83" w14:textId="77777777" w:rsidR="00406628" w:rsidRDefault="00000000">
      <w:pPr>
        <w:pStyle w:val="divdocumentulli"/>
        <w:numPr>
          <w:ilvl w:val="0"/>
          <w:numId w:val="4"/>
        </w:numPr>
        <w:spacing w:line="280" w:lineRule="atLeast"/>
        <w:ind w:left="380" w:hanging="283"/>
        <w:rPr>
          <w:rStyle w:val="span"/>
          <w:rFonts w:ascii="Century Gothic" w:eastAsia="Century Gothic" w:hAnsi="Century Gothic" w:cs="Century Gothic"/>
          <w:color w:val="231F20"/>
          <w:sz w:val="18"/>
          <w:szCs w:val="18"/>
        </w:rPr>
      </w:pPr>
      <w:r>
        <w:rPr>
          <w:rStyle w:val="span"/>
          <w:rFonts w:ascii="Century Gothic" w:eastAsia="Century Gothic" w:hAnsi="Century Gothic" w:cs="Century Gothic"/>
          <w:color w:val="231F20"/>
          <w:sz w:val="18"/>
          <w:szCs w:val="18"/>
        </w:rPr>
        <w:t>Developed user-friendly web forms with validation and error handling</w:t>
      </w:r>
    </w:p>
    <w:p w14:paraId="083801C4" w14:textId="77777777" w:rsidR="00406628" w:rsidRDefault="00000000">
      <w:pPr>
        <w:pStyle w:val="divdocumentulli"/>
        <w:numPr>
          <w:ilvl w:val="0"/>
          <w:numId w:val="4"/>
        </w:numPr>
        <w:spacing w:line="280" w:lineRule="atLeast"/>
        <w:ind w:left="380" w:hanging="283"/>
        <w:rPr>
          <w:rStyle w:val="span"/>
          <w:rFonts w:ascii="Century Gothic" w:eastAsia="Century Gothic" w:hAnsi="Century Gothic" w:cs="Century Gothic"/>
          <w:color w:val="231F20"/>
          <w:sz w:val="18"/>
          <w:szCs w:val="18"/>
        </w:rPr>
      </w:pPr>
      <w:r>
        <w:rPr>
          <w:rStyle w:val="span"/>
          <w:rFonts w:ascii="Century Gothic" w:eastAsia="Century Gothic" w:hAnsi="Century Gothic" w:cs="Century Gothic"/>
          <w:color w:val="231F20"/>
          <w:sz w:val="18"/>
          <w:szCs w:val="18"/>
        </w:rPr>
        <w:t>Collected, defined and translated user requirements into project designs and implementation plans</w:t>
      </w:r>
    </w:p>
    <w:p w14:paraId="67A87F90" w14:textId="77777777" w:rsidR="00406628" w:rsidRDefault="00000000">
      <w:pPr>
        <w:pStyle w:val="divdocumentsinglecolumn"/>
        <w:spacing w:before="300" w:line="280" w:lineRule="atLeast"/>
        <w:rPr>
          <w:rFonts w:ascii="Century Gothic" w:eastAsia="Century Gothic" w:hAnsi="Century Gothic" w:cs="Century Gothic"/>
          <w:color w:val="231F20"/>
          <w:sz w:val="18"/>
          <w:szCs w:val="18"/>
        </w:rPr>
      </w:pPr>
      <w:r>
        <w:rPr>
          <w:rStyle w:val="jobtitle"/>
          <w:rFonts w:ascii="Century Gothic" w:eastAsia="Century Gothic" w:hAnsi="Century Gothic" w:cs="Century Gothic"/>
          <w:color w:val="231F20"/>
          <w:sz w:val="18"/>
          <w:szCs w:val="18"/>
        </w:rPr>
        <w:t>Senior Front end Developer</w:t>
      </w:r>
      <w:r>
        <w:rPr>
          <w:rStyle w:val="span"/>
          <w:rFonts w:ascii="Century Gothic" w:eastAsia="Century Gothic" w:hAnsi="Century Gothic" w:cs="Century Gothic"/>
          <w:color w:val="231F20"/>
          <w:sz w:val="18"/>
          <w:szCs w:val="18"/>
        </w:rPr>
        <w:t xml:space="preserve"> | 01/2022 - 04/2022</w:t>
      </w:r>
      <w:r>
        <w:rPr>
          <w:rStyle w:val="singlecolumnspanpaddedlinenth-child1"/>
          <w:rFonts w:ascii="Century Gothic" w:eastAsia="Century Gothic" w:hAnsi="Century Gothic" w:cs="Century Gothic"/>
          <w:color w:val="231F20"/>
          <w:sz w:val="18"/>
          <w:szCs w:val="18"/>
        </w:rPr>
        <w:t xml:space="preserve"> </w:t>
      </w:r>
    </w:p>
    <w:p w14:paraId="46329C77" w14:textId="77777777" w:rsidR="00406628" w:rsidRDefault="00000000">
      <w:pPr>
        <w:pStyle w:val="spanpaddedline"/>
        <w:spacing w:line="280" w:lineRule="atLeast"/>
        <w:rPr>
          <w:rFonts w:ascii="Century Gothic" w:eastAsia="Century Gothic" w:hAnsi="Century Gothic" w:cs="Century Gothic"/>
          <w:b/>
          <w:bCs/>
          <w:color w:val="000000"/>
          <w:sz w:val="18"/>
          <w:szCs w:val="18"/>
        </w:rPr>
      </w:pPr>
      <w:proofErr w:type="spellStart"/>
      <w:r>
        <w:rPr>
          <w:rStyle w:val="span"/>
          <w:rFonts w:ascii="Century Gothic" w:eastAsia="Century Gothic" w:hAnsi="Century Gothic" w:cs="Century Gothic"/>
          <w:b/>
          <w:bCs/>
          <w:color w:val="000000"/>
          <w:sz w:val="18"/>
          <w:szCs w:val="18"/>
        </w:rPr>
        <w:t>Coducer</w:t>
      </w:r>
      <w:proofErr w:type="spellEnd"/>
      <w:r>
        <w:rPr>
          <w:rStyle w:val="span"/>
          <w:rFonts w:ascii="Century Gothic" w:eastAsia="Century Gothic" w:hAnsi="Century Gothic" w:cs="Century Gothic"/>
          <w:b/>
          <w:bCs/>
          <w:color w:val="000000"/>
          <w:sz w:val="18"/>
          <w:szCs w:val="18"/>
        </w:rPr>
        <w:t xml:space="preserve"> Tech - Bangalore, India</w:t>
      </w:r>
      <w:r>
        <w:rPr>
          <w:rFonts w:ascii="Century Gothic" w:eastAsia="Century Gothic" w:hAnsi="Century Gothic" w:cs="Century Gothic"/>
          <w:b/>
          <w:bCs/>
          <w:color w:val="000000"/>
          <w:sz w:val="18"/>
          <w:szCs w:val="18"/>
        </w:rPr>
        <w:t xml:space="preserve"> </w:t>
      </w:r>
    </w:p>
    <w:p w14:paraId="1EA96350" w14:textId="77777777" w:rsidR="00406628" w:rsidRDefault="00000000">
      <w:pPr>
        <w:pStyle w:val="divdocumentulli"/>
        <w:numPr>
          <w:ilvl w:val="0"/>
          <w:numId w:val="5"/>
        </w:numPr>
        <w:spacing w:line="280" w:lineRule="atLeast"/>
        <w:ind w:left="380" w:hanging="283"/>
        <w:rPr>
          <w:rStyle w:val="span"/>
          <w:rFonts w:ascii="Century Gothic" w:eastAsia="Century Gothic" w:hAnsi="Century Gothic" w:cs="Century Gothic"/>
          <w:color w:val="231F20"/>
          <w:sz w:val="18"/>
          <w:szCs w:val="18"/>
        </w:rPr>
      </w:pPr>
      <w:r>
        <w:rPr>
          <w:rStyle w:val="span"/>
          <w:rFonts w:ascii="Century Gothic" w:eastAsia="Century Gothic" w:hAnsi="Century Gothic" w:cs="Century Gothic"/>
          <w:color w:val="231F20"/>
          <w:sz w:val="18"/>
          <w:szCs w:val="18"/>
        </w:rPr>
        <w:t>Developed microservices-based modules within the larger application architecture, enhancing modularity and scalability</w:t>
      </w:r>
    </w:p>
    <w:p w14:paraId="6353C4FC" w14:textId="77777777" w:rsidR="00406628" w:rsidRDefault="00000000">
      <w:pPr>
        <w:pStyle w:val="divdocumentulli"/>
        <w:numPr>
          <w:ilvl w:val="0"/>
          <w:numId w:val="5"/>
        </w:numPr>
        <w:spacing w:line="280" w:lineRule="atLeast"/>
        <w:ind w:left="380" w:hanging="283"/>
        <w:rPr>
          <w:rStyle w:val="span"/>
          <w:rFonts w:ascii="Century Gothic" w:eastAsia="Century Gothic" w:hAnsi="Century Gothic" w:cs="Century Gothic"/>
          <w:color w:val="231F20"/>
          <w:sz w:val="18"/>
          <w:szCs w:val="18"/>
        </w:rPr>
      </w:pPr>
      <w:r>
        <w:rPr>
          <w:rStyle w:val="span"/>
          <w:rFonts w:ascii="Century Gothic" w:eastAsia="Century Gothic" w:hAnsi="Century Gothic" w:cs="Century Gothic"/>
          <w:color w:val="231F20"/>
          <w:sz w:val="18"/>
          <w:szCs w:val="18"/>
        </w:rPr>
        <w:t>Designed and implemented RESTful APIs for inter-service communication, improving data exchange efficiency</w:t>
      </w:r>
    </w:p>
    <w:p w14:paraId="1FB8D7FB" w14:textId="77777777" w:rsidR="00406628" w:rsidRDefault="00000000">
      <w:pPr>
        <w:pStyle w:val="divdocumentulli"/>
        <w:numPr>
          <w:ilvl w:val="0"/>
          <w:numId w:val="5"/>
        </w:numPr>
        <w:spacing w:line="280" w:lineRule="atLeast"/>
        <w:ind w:left="380" w:hanging="283"/>
        <w:rPr>
          <w:rStyle w:val="span"/>
          <w:rFonts w:ascii="Century Gothic" w:eastAsia="Century Gothic" w:hAnsi="Century Gothic" w:cs="Century Gothic"/>
          <w:color w:val="231F20"/>
          <w:sz w:val="18"/>
          <w:szCs w:val="18"/>
        </w:rPr>
      </w:pPr>
      <w:r>
        <w:rPr>
          <w:rStyle w:val="span"/>
          <w:rFonts w:ascii="Century Gothic" w:eastAsia="Century Gothic" w:hAnsi="Century Gothic" w:cs="Century Gothic"/>
          <w:color w:val="231F20"/>
          <w:sz w:val="18"/>
          <w:szCs w:val="18"/>
        </w:rPr>
        <w:t>Integrated monitoring and alerting solutions to proactively identify and address issues, reducing downtime and improving reliability at least to keep frontend system reliable</w:t>
      </w:r>
    </w:p>
    <w:p w14:paraId="11428942" w14:textId="77777777" w:rsidR="00406628" w:rsidRDefault="00000000">
      <w:pPr>
        <w:pStyle w:val="divdocumentulli"/>
        <w:numPr>
          <w:ilvl w:val="0"/>
          <w:numId w:val="5"/>
        </w:numPr>
        <w:spacing w:line="280" w:lineRule="atLeast"/>
        <w:ind w:left="380" w:hanging="283"/>
        <w:rPr>
          <w:rStyle w:val="span"/>
          <w:rFonts w:ascii="Century Gothic" w:eastAsia="Century Gothic" w:hAnsi="Century Gothic" w:cs="Century Gothic"/>
          <w:color w:val="231F20"/>
          <w:sz w:val="18"/>
          <w:szCs w:val="18"/>
        </w:rPr>
      </w:pPr>
      <w:r>
        <w:rPr>
          <w:rStyle w:val="span"/>
          <w:rFonts w:ascii="Century Gothic" w:eastAsia="Century Gothic" w:hAnsi="Century Gothic" w:cs="Century Gothic"/>
          <w:color w:val="231F20"/>
          <w:sz w:val="18"/>
          <w:szCs w:val="18"/>
        </w:rPr>
        <w:t>Streamlined codebase by refactoring and modularizing CSS, HTML, and JavaScript files</w:t>
      </w:r>
    </w:p>
    <w:p w14:paraId="409870FC" w14:textId="77777777" w:rsidR="00406628" w:rsidRDefault="00000000">
      <w:pPr>
        <w:pStyle w:val="divdocumentulli"/>
        <w:numPr>
          <w:ilvl w:val="0"/>
          <w:numId w:val="5"/>
        </w:numPr>
        <w:spacing w:line="280" w:lineRule="atLeast"/>
        <w:ind w:left="380" w:hanging="283"/>
        <w:rPr>
          <w:rStyle w:val="span"/>
          <w:rFonts w:ascii="Century Gothic" w:eastAsia="Century Gothic" w:hAnsi="Century Gothic" w:cs="Century Gothic"/>
          <w:color w:val="231F20"/>
          <w:sz w:val="18"/>
          <w:szCs w:val="18"/>
        </w:rPr>
      </w:pPr>
      <w:r>
        <w:rPr>
          <w:rStyle w:val="span"/>
          <w:rFonts w:ascii="Century Gothic" w:eastAsia="Century Gothic" w:hAnsi="Century Gothic" w:cs="Century Gothic"/>
          <w:color w:val="231F20"/>
          <w:sz w:val="18"/>
          <w:szCs w:val="18"/>
        </w:rPr>
        <w:t>Enhanced user experience by optimizing website performance and implementing responsive designs</w:t>
      </w:r>
    </w:p>
    <w:p w14:paraId="33333C61" w14:textId="77777777" w:rsidR="00406628" w:rsidRDefault="00000000">
      <w:pPr>
        <w:pStyle w:val="divdocumentulli"/>
        <w:numPr>
          <w:ilvl w:val="0"/>
          <w:numId w:val="5"/>
        </w:numPr>
        <w:spacing w:line="280" w:lineRule="atLeast"/>
        <w:ind w:left="380" w:hanging="283"/>
        <w:rPr>
          <w:rStyle w:val="span"/>
          <w:rFonts w:ascii="Century Gothic" w:eastAsia="Century Gothic" w:hAnsi="Century Gothic" w:cs="Century Gothic"/>
          <w:color w:val="231F20"/>
          <w:sz w:val="18"/>
          <w:szCs w:val="18"/>
        </w:rPr>
      </w:pPr>
      <w:r>
        <w:rPr>
          <w:rStyle w:val="span"/>
          <w:rFonts w:ascii="Century Gothic" w:eastAsia="Century Gothic" w:hAnsi="Century Gothic" w:cs="Century Gothic"/>
          <w:color w:val="231F20"/>
          <w:sz w:val="18"/>
          <w:szCs w:val="18"/>
        </w:rPr>
        <w:t>Led front-end development projects from inception to completion, resulting in successful launches of various web applications</w:t>
      </w:r>
    </w:p>
    <w:p w14:paraId="4FA01DFE" w14:textId="77777777" w:rsidR="00406628" w:rsidRDefault="00000000">
      <w:pPr>
        <w:pStyle w:val="divdocumentulli"/>
        <w:numPr>
          <w:ilvl w:val="0"/>
          <w:numId w:val="5"/>
        </w:numPr>
        <w:spacing w:line="280" w:lineRule="atLeast"/>
        <w:ind w:left="380" w:hanging="283"/>
        <w:rPr>
          <w:rStyle w:val="span"/>
          <w:rFonts w:ascii="Century Gothic" w:eastAsia="Century Gothic" w:hAnsi="Century Gothic" w:cs="Century Gothic"/>
          <w:color w:val="231F20"/>
          <w:sz w:val="18"/>
          <w:szCs w:val="18"/>
        </w:rPr>
      </w:pPr>
      <w:r>
        <w:rPr>
          <w:rStyle w:val="span"/>
          <w:rFonts w:ascii="Century Gothic" w:eastAsia="Century Gothic" w:hAnsi="Century Gothic" w:cs="Century Gothic"/>
          <w:color w:val="231F20"/>
          <w:sz w:val="18"/>
          <w:szCs w:val="18"/>
        </w:rPr>
        <w:t>Collaborated with UX designers to create seamless user interfaces for web applications</w:t>
      </w:r>
    </w:p>
    <w:p w14:paraId="4CAB816C" w14:textId="77777777" w:rsidR="00406628" w:rsidRDefault="00000000">
      <w:pPr>
        <w:pStyle w:val="divdocumentulli"/>
        <w:numPr>
          <w:ilvl w:val="0"/>
          <w:numId w:val="5"/>
        </w:numPr>
        <w:spacing w:line="280" w:lineRule="atLeast"/>
        <w:ind w:left="380" w:hanging="283"/>
        <w:rPr>
          <w:rStyle w:val="span"/>
          <w:rFonts w:ascii="Century Gothic" w:eastAsia="Century Gothic" w:hAnsi="Century Gothic" w:cs="Century Gothic"/>
          <w:color w:val="231F20"/>
          <w:sz w:val="18"/>
          <w:szCs w:val="18"/>
        </w:rPr>
      </w:pPr>
      <w:r>
        <w:rPr>
          <w:rStyle w:val="span"/>
          <w:rFonts w:ascii="Century Gothic" w:eastAsia="Century Gothic" w:hAnsi="Century Gothic" w:cs="Century Gothic"/>
          <w:color w:val="231F20"/>
          <w:sz w:val="18"/>
          <w:szCs w:val="18"/>
        </w:rPr>
        <w:t>Reduced page load time significantly with advanced optimization techniques like lazy loading, minification, and caching strategies</w:t>
      </w:r>
    </w:p>
    <w:p w14:paraId="6A90F881" w14:textId="77777777" w:rsidR="00406628" w:rsidRDefault="00000000">
      <w:pPr>
        <w:pStyle w:val="divdocumentulli"/>
        <w:numPr>
          <w:ilvl w:val="0"/>
          <w:numId w:val="5"/>
        </w:numPr>
        <w:spacing w:line="280" w:lineRule="atLeast"/>
        <w:ind w:left="380" w:hanging="283"/>
        <w:rPr>
          <w:rStyle w:val="span"/>
          <w:rFonts w:ascii="Century Gothic" w:eastAsia="Century Gothic" w:hAnsi="Century Gothic" w:cs="Century Gothic"/>
          <w:color w:val="231F20"/>
          <w:sz w:val="18"/>
          <w:szCs w:val="18"/>
        </w:rPr>
      </w:pPr>
      <w:r>
        <w:rPr>
          <w:rStyle w:val="span"/>
          <w:rFonts w:ascii="Century Gothic" w:eastAsia="Century Gothic" w:hAnsi="Century Gothic" w:cs="Century Gothic"/>
          <w:color w:val="231F20"/>
          <w:sz w:val="18"/>
          <w:szCs w:val="18"/>
        </w:rPr>
        <w:t>Mentored junior developers by providing guidance on best practices and industry standards in front-end development</w:t>
      </w:r>
    </w:p>
    <w:p w14:paraId="569A58C2" w14:textId="77777777" w:rsidR="00406628" w:rsidRDefault="00000000">
      <w:pPr>
        <w:pStyle w:val="divdocumentulli"/>
        <w:numPr>
          <w:ilvl w:val="0"/>
          <w:numId w:val="5"/>
        </w:numPr>
        <w:spacing w:line="280" w:lineRule="atLeast"/>
        <w:ind w:left="380" w:hanging="283"/>
        <w:rPr>
          <w:rStyle w:val="span"/>
          <w:rFonts w:ascii="Century Gothic" w:eastAsia="Century Gothic" w:hAnsi="Century Gothic" w:cs="Century Gothic"/>
          <w:color w:val="231F20"/>
          <w:sz w:val="18"/>
          <w:szCs w:val="18"/>
        </w:rPr>
      </w:pPr>
      <w:r>
        <w:rPr>
          <w:rStyle w:val="span"/>
          <w:rFonts w:ascii="Century Gothic" w:eastAsia="Century Gothic" w:hAnsi="Century Gothic" w:cs="Century Gothic"/>
          <w:color w:val="231F20"/>
          <w:sz w:val="18"/>
          <w:szCs w:val="18"/>
        </w:rPr>
        <w:t>Collaborated closely with back-end developers to integrate RESTful API endpoints into front-end architecture seamlessly</w:t>
      </w:r>
    </w:p>
    <w:p w14:paraId="7A4BF9E4" w14:textId="77777777" w:rsidR="00406628" w:rsidRDefault="00000000">
      <w:pPr>
        <w:pStyle w:val="divdocumentulli"/>
        <w:numPr>
          <w:ilvl w:val="0"/>
          <w:numId w:val="5"/>
        </w:numPr>
        <w:spacing w:line="280" w:lineRule="atLeast"/>
        <w:ind w:left="380" w:hanging="283"/>
        <w:rPr>
          <w:rStyle w:val="span"/>
          <w:rFonts w:ascii="Century Gothic" w:eastAsia="Century Gothic" w:hAnsi="Century Gothic" w:cs="Century Gothic"/>
          <w:color w:val="231F20"/>
          <w:sz w:val="18"/>
          <w:szCs w:val="18"/>
        </w:rPr>
      </w:pPr>
      <w:r>
        <w:rPr>
          <w:rStyle w:val="span"/>
          <w:rFonts w:ascii="Century Gothic" w:eastAsia="Century Gothic" w:hAnsi="Century Gothic" w:cs="Century Gothic"/>
          <w:color w:val="231F20"/>
          <w:sz w:val="18"/>
          <w:szCs w:val="18"/>
        </w:rPr>
        <w:t>Stayed up-to-date on industry trends and emerging technologies to continuously improve skills and provide innovative solutions for clients</w:t>
      </w:r>
    </w:p>
    <w:p w14:paraId="4FBEA3DA" w14:textId="77777777" w:rsidR="00406628" w:rsidRDefault="00000000">
      <w:pPr>
        <w:pStyle w:val="divdocumentulli"/>
        <w:numPr>
          <w:ilvl w:val="0"/>
          <w:numId w:val="5"/>
        </w:numPr>
        <w:spacing w:line="280" w:lineRule="atLeast"/>
        <w:ind w:left="380" w:hanging="283"/>
        <w:rPr>
          <w:rStyle w:val="span"/>
          <w:rFonts w:ascii="Century Gothic" w:eastAsia="Century Gothic" w:hAnsi="Century Gothic" w:cs="Century Gothic"/>
          <w:color w:val="231F20"/>
          <w:sz w:val="18"/>
          <w:szCs w:val="18"/>
        </w:rPr>
      </w:pPr>
      <w:r>
        <w:rPr>
          <w:rStyle w:val="span"/>
          <w:rFonts w:ascii="Century Gothic" w:eastAsia="Century Gothic" w:hAnsi="Century Gothic" w:cs="Century Gothic"/>
          <w:color w:val="231F20"/>
          <w:sz w:val="18"/>
          <w:szCs w:val="18"/>
        </w:rPr>
        <w:t>Contributed valuable input during project planning and design phases, resulting in a more efficient development process</w:t>
      </w:r>
    </w:p>
    <w:p w14:paraId="5FA0BE21" w14:textId="77777777" w:rsidR="00406628" w:rsidRDefault="00000000">
      <w:pPr>
        <w:pStyle w:val="divdocumentulli"/>
        <w:numPr>
          <w:ilvl w:val="0"/>
          <w:numId w:val="5"/>
        </w:numPr>
        <w:spacing w:line="280" w:lineRule="atLeast"/>
        <w:ind w:left="380" w:hanging="283"/>
        <w:rPr>
          <w:rStyle w:val="span"/>
          <w:rFonts w:ascii="Century Gothic" w:eastAsia="Century Gothic" w:hAnsi="Century Gothic" w:cs="Century Gothic"/>
          <w:color w:val="231F20"/>
          <w:sz w:val="18"/>
          <w:szCs w:val="18"/>
        </w:rPr>
      </w:pPr>
      <w:r>
        <w:rPr>
          <w:rStyle w:val="span"/>
          <w:rFonts w:ascii="Century Gothic" w:eastAsia="Century Gothic" w:hAnsi="Century Gothic" w:cs="Century Gothic"/>
          <w:color w:val="231F20"/>
          <w:sz w:val="18"/>
          <w:szCs w:val="18"/>
        </w:rPr>
        <w:t>Implemented responsive design principles to ensure optimal display on various devices, improving overall usability for users on both desktops and mobile devices</w:t>
      </w:r>
    </w:p>
    <w:p w14:paraId="34AAF352" w14:textId="77777777" w:rsidR="00406628" w:rsidRDefault="00000000">
      <w:pPr>
        <w:pStyle w:val="divdocumentulli"/>
        <w:numPr>
          <w:ilvl w:val="0"/>
          <w:numId w:val="5"/>
        </w:numPr>
        <w:spacing w:line="280" w:lineRule="atLeast"/>
        <w:ind w:left="380" w:hanging="283"/>
        <w:rPr>
          <w:rStyle w:val="span"/>
          <w:rFonts w:ascii="Century Gothic" w:eastAsia="Century Gothic" w:hAnsi="Century Gothic" w:cs="Century Gothic"/>
          <w:color w:val="231F20"/>
          <w:sz w:val="18"/>
          <w:szCs w:val="18"/>
        </w:rPr>
      </w:pPr>
      <w:r>
        <w:rPr>
          <w:rStyle w:val="span"/>
          <w:rFonts w:ascii="Century Gothic" w:eastAsia="Century Gothic" w:hAnsi="Century Gothic" w:cs="Century Gothic"/>
          <w:color w:val="231F20"/>
          <w:sz w:val="18"/>
          <w:szCs w:val="18"/>
        </w:rPr>
        <w:t>Designed and updated layouts to meet usability and performance requirements</w:t>
      </w:r>
    </w:p>
    <w:p w14:paraId="1D4569E2" w14:textId="77777777" w:rsidR="00406628" w:rsidRDefault="00000000">
      <w:pPr>
        <w:pStyle w:val="divdocumentulli"/>
        <w:numPr>
          <w:ilvl w:val="0"/>
          <w:numId w:val="5"/>
        </w:numPr>
        <w:spacing w:line="280" w:lineRule="atLeast"/>
        <w:ind w:left="380" w:hanging="283"/>
        <w:rPr>
          <w:rStyle w:val="span"/>
          <w:rFonts w:ascii="Century Gothic" w:eastAsia="Century Gothic" w:hAnsi="Century Gothic" w:cs="Century Gothic"/>
          <w:color w:val="231F20"/>
          <w:sz w:val="18"/>
          <w:szCs w:val="18"/>
        </w:rPr>
      </w:pPr>
      <w:r>
        <w:rPr>
          <w:rStyle w:val="span"/>
          <w:rFonts w:ascii="Century Gothic" w:eastAsia="Century Gothic" w:hAnsi="Century Gothic" w:cs="Century Gothic"/>
          <w:color w:val="231F20"/>
          <w:sz w:val="18"/>
          <w:szCs w:val="18"/>
        </w:rPr>
        <w:t>Researched emerging web technologies and trends for possible incorporation into sites</w:t>
      </w:r>
    </w:p>
    <w:p w14:paraId="0AFBB575" w14:textId="77777777" w:rsidR="00406628" w:rsidRDefault="00000000">
      <w:pPr>
        <w:pStyle w:val="divdocumentulli"/>
        <w:numPr>
          <w:ilvl w:val="0"/>
          <w:numId w:val="5"/>
        </w:numPr>
        <w:spacing w:line="280" w:lineRule="atLeast"/>
        <w:ind w:left="380" w:hanging="283"/>
        <w:rPr>
          <w:rStyle w:val="span"/>
          <w:rFonts w:ascii="Century Gothic" w:eastAsia="Century Gothic" w:hAnsi="Century Gothic" w:cs="Century Gothic"/>
          <w:color w:val="231F20"/>
          <w:sz w:val="18"/>
          <w:szCs w:val="18"/>
        </w:rPr>
      </w:pPr>
      <w:r>
        <w:rPr>
          <w:rStyle w:val="span"/>
          <w:rFonts w:ascii="Century Gothic" w:eastAsia="Century Gothic" w:hAnsi="Century Gothic" w:cs="Century Gothic"/>
          <w:color w:val="231F20"/>
          <w:sz w:val="18"/>
          <w:szCs w:val="18"/>
        </w:rPr>
        <w:t>Employed coding practices based on commonly accepted standards to establish site layout and user interface</w:t>
      </w:r>
    </w:p>
    <w:p w14:paraId="756CFF60" w14:textId="77777777" w:rsidR="00406628" w:rsidRDefault="00000000">
      <w:pPr>
        <w:pStyle w:val="divdocumentulli"/>
        <w:numPr>
          <w:ilvl w:val="0"/>
          <w:numId w:val="5"/>
        </w:numPr>
        <w:spacing w:line="280" w:lineRule="atLeast"/>
        <w:ind w:left="380" w:hanging="283"/>
        <w:rPr>
          <w:rStyle w:val="span"/>
          <w:rFonts w:ascii="Century Gothic" w:eastAsia="Century Gothic" w:hAnsi="Century Gothic" w:cs="Century Gothic"/>
          <w:color w:val="231F20"/>
          <w:sz w:val="18"/>
          <w:szCs w:val="18"/>
        </w:rPr>
      </w:pPr>
      <w:r>
        <w:rPr>
          <w:rStyle w:val="span"/>
          <w:rFonts w:ascii="Century Gothic" w:eastAsia="Century Gothic" w:hAnsi="Century Gothic" w:cs="Century Gothic"/>
          <w:color w:val="231F20"/>
          <w:sz w:val="18"/>
          <w:szCs w:val="18"/>
        </w:rPr>
        <w:t>Completed full redesigns of existing websites to improve navigation, enhance visuals and strengthen search engine rankings</w:t>
      </w:r>
    </w:p>
    <w:p w14:paraId="718DF6B7" w14:textId="77777777" w:rsidR="00406628" w:rsidRDefault="00000000">
      <w:pPr>
        <w:pStyle w:val="divdocumentulli"/>
        <w:numPr>
          <w:ilvl w:val="0"/>
          <w:numId w:val="5"/>
        </w:numPr>
        <w:spacing w:line="280" w:lineRule="atLeast"/>
        <w:ind w:left="380" w:hanging="283"/>
        <w:rPr>
          <w:rStyle w:val="span"/>
          <w:rFonts w:ascii="Century Gothic" w:eastAsia="Century Gothic" w:hAnsi="Century Gothic" w:cs="Century Gothic"/>
          <w:color w:val="231F20"/>
          <w:sz w:val="18"/>
          <w:szCs w:val="18"/>
        </w:rPr>
      </w:pPr>
      <w:r>
        <w:rPr>
          <w:rStyle w:val="span"/>
          <w:rFonts w:ascii="Century Gothic" w:eastAsia="Century Gothic" w:hAnsi="Century Gothic" w:cs="Century Gothic"/>
          <w:color w:val="231F20"/>
          <w:sz w:val="18"/>
          <w:szCs w:val="18"/>
        </w:rPr>
        <w:t>Planned and engineered RESTful web services to manipulate dynamic datasets</w:t>
      </w:r>
    </w:p>
    <w:p w14:paraId="6E3EB999" w14:textId="77777777" w:rsidR="00406628" w:rsidRDefault="00000000">
      <w:pPr>
        <w:pStyle w:val="divdocumentulli"/>
        <w:numPr>
          <w:ilvl w:val="0"/>
          <w:numId w:val="5"/>
        </w:numPr>
        <w:spacing w:line="280" w:lineRule="atLeast"/>
        <w:ind w:left="380" w:hanging="283"/>
        <w:rPr>
          <w:rStyle w:val="span"/>
          <w:rFonts w:ascii="Century Gothic" w:eastAsia="Century Gothic" w:hAnsi="Century Gothic" w:cs="Century Gothic"/>
          <w:color w:val="231F20"/>
          <w:sz w:val="18"/>
          <w:szCs w:val="18"/>
        </w:rPr>
      </w:pPr>
      <w:r>
        <w:rPr>
          <w:rStyle w:val="span"/>
          <w:rFonts w:ascii="Century Gothic" w:eastAsia="Century Gothic" w:hAnsi="Century Gothic" w:cs="Century Gothic"/>
          <w:color w:val="231F20"/>
          <w:sz w:val="18"/>
          <w:szCs w:val="18"/>
        </w:rPr>
        <w:t>Planned unit and integration testing using automation tools, ensuring code quality and reducing bugs</w:t>
      </w:r>
    </w:p>
    <w:p w14:paraId="77630ACE" w14:textId="77777777" w:rsidR="00406628" w:rsidRDefault="00000000">
      <w:pPr>
        <w:pStyle w:val="divdocumentsinglecolumn"/>
        <w:spacing w:before="300" w:line="280" w:lineRule="atLeast"/>
        <w:rPr>
          <w:rFonts w:ascii="Century Gothic" w:eastAsia="Century Gothic" w:hAnsi="Century Gothic" w:cs="Century Gothic"/>
          <w:color w:val="231F20"/>
          <w:sz w:val="18"/>
          <w:szCs w:val="18"/>
        </w:rPr>
      </w:pPr>
      <w:r>
        <w:rPr>
          <w:rStyle w:val="jobtitle"/>
          <w:rFonts w:ascii="Century Gothic" w:eastAsia="Century Gothic" w:hAnsi="Century Gothic" w:cs="Century Gothic"/>
          <w:color w:val="231F20"/>
          <w:sz w:val="18"/>
          <w:szCs w:val="18"/>
        </w:rPr>
        <w:t>Senior Front-End Developer / Senior Full Stack Developer / Trainee Software Engineer / Technical Architect</w:t>
      </w:r>
      <w:r>
        <w:rPr>
          <w:rStyle w:val="span"/>
          <w:rFonts w:ascii="Century Gothic" w:eastAsia="Century Gothic" w:hAnsi="Century Gothic" w:cs="Century Gothic"/>
          <w:color w:val="231F20"/>
          <w:sz w:val="18"/>
          <w:szCs w:val="18"/>
        </w:rPr>
        <w:t xml:space="preserve"> | 01/2010 - 12/2021</w:t>
      </w:r>
      <w:r>
        <w:rPr>
          <w:rStyle w:val="singlecolumnspanpaddedlinenth-child1"/>
          <w:rFonts w:ascii="Century Gothic" w:eastAsia="Century Gothic" w:hAnsi="Century Gothic" w:cs="Century Gothic"/>
          <w:color w:val="231F20"/>
          <w:sz w:val="18"/>
          <w:szCs w:val="18"/>
        </w:rPr>
        <w:t xml:space="preserve"> </w:t>
      </w:r>
    </w:p>
    <w:p w14:paraId="2DA27427" w14:textId="77777777" w:rsidR="00406628" w:rsidRDefault="00000000">
      <w:pPr>
        <w:pStyle w:val="spanpaddedline"/>
        <w:spacing w:line="280" w:lineRule="atLeast"/>
        <w:rPr>
          <w:rFonts w:ascii="Century Gothic" w:eastAsia="Century Gothic" w:hAnsi="Century Gothic" w:cs="Century Gothic"/>
          <w:b/>
          <w:bCs/>
          <w:color w:val="000000"/>
          <w:sz w:val="18"/>
          <w:szCs w:val="18"/>
        </w:rPr>
      </w:pPr>
      <w:r>
        <w:rPr>
          <w:rStyle w:val="span"/>
          <w:rFonts w:ascii="Century Gothic" w:eastAsia="Century Gothic" w:hAnsi="Century Gothic" w:cs="Century Gothic"/>
          <w:b/>
          <w:bCs/>
          <w:color w:val="000000"/>
          <w:sz w:val="18"/>
          <w:szCs w:val="18"/>
        </w:rPr>
        <w:t>Tata Consultancy Services Ltd. - Bangalore, India</w:t>
      </w:r>
      <w:r>
        <w:rPr>
          <w:rFonts w:ascii="Century Gothic" w:eastAsia="Century Gothic" w:hAnsi="Century Gothic" w:cs="Century Gothic"/>
          <w:b/>
          <w:bCs/>
          <w:color w:val="000000"/>
          <w:sz w:val="18"/>
          <w:szCs w:val="18"/>
        </w:rPr>
        <w:t xml:space="preserve"> </w:t>
      </w:r>
    </w:p>
    <w:p w14:paraId="4C4EC4A0" w14:textId="77777777" w:rsidR="00406628" w:rsidRDefault="00000000">
      <w:pPr>
        <w:pStyle w:val="divdocumentulli"/>
        <w:numPr>
          <w:ilvl w:val="0"/>
          <w:numId w:val="6"/>
        </w:numPr>
        <w:spacing w:line="280" w:lineRule="atLeast"/>
        <w:ind w:left="380" w:hanging="283"/>
        <w:rPr>
          <w:rStyle w:val="span"/>
          <w:rFonts w:ascii="Century Gothic" w:eastAsia="Century Gothic" w:hAnsi="Century Gothic" w:cs="Century Gothic"/>
          <w:color w:val="231F20"/>
          <w:sz w:val="18"/>
          <w:szCs w:val="18"/>
        </w:rPr>
      </w:pPr>
      <w:r>
        <w:rPr>
          <w:rStyle w:val="span"/>
          <w:rFonts w:ascii="Century Gothic" w:eastAsia="Century Gothic" w:hAnsi="Century Gothic" w:cs="Century Gothic"/>
          <w:color w:val="231F20"/>
          <w:sz w:val="18"/>
          <w:szCs w:val="18"/>
        </w:rPr>
        <w:t>Utilized API gateway for routing and filtering requests to microservices, improving request handling efficiency and system performance</w:t>
      </w:r>
    </w:p>
    <w:p w14:paraId="04D9FA68" w14:textId="77777777" w:rsidR="00406628" w:rsidRDefault="00000000">
      <w:pPr>
        <w:pStyle w:val="divdocumentulli"/>
        <w:numPr>
          <w:ilvl w:val="0"/>
          <w:numId w:val="6"/>
        </w:numPr>
        <w:spacing w:line="280" w:lineRule="atLeast"/>
        <w:ind w:left="380" w:hanging="283"/>
        <w:rPr>
          <w:rStyle w:val="span"/>
          <w:rFonts w:ascii="Century Gothic" w:eastAsia="Century Gothic" w:hAnsi="Century Gothic" w:cs="Century Gothic"/>
          <w:color w:val="231F20"/>
          <w:sz w:val="18"/>
          <w:szCs w:val="18"/>
        </w:rPr>
      </w:pPr>
      <w:r>
        <w:rPr>
          <w:rStyle w:val="span"/>
          <w:rFonts w:ascii="Century Gothic" w:eastAsia="Century Gothic" w:hAnsi="Century Gothic" w:cs="Century Gothic"/>
          <w:color w:val="231F20"/>
          <w:sz w:val="18"/>
          <w:szCs w:val="18"/>
        </w:rPr>
        <w:t>Streamlined codebase by refactoring and modularizing CSS, HTML, and JavaScript files</w:t>
      </w:r>
    </w:p>
    <w:p w14:paraId="396817D0" w14:textId="77777777" w:rsidR="00406628" w:rsidRDefault="00000000">
      <w:pPr>
        <w:pStyle w:val="divdocumentulli"/>
        <w:numPr>
          <w:ilvl w:val="0"/>
          <w:numId w:val="6"/>
        </w:numPr>
        <w:spacing w:line="280" w:lineRule="atLeast"/>
        <w:ind w:left="380" w:hanging="283"/>
        <w:rPr>
          <w:rStyle w:val="span"/>
          <w:rFonts w:ascii="Century Gothic" w:eastAsia="Century Gothic" w:hAnsi="Century Gothic" w:cs="Century Gothic"/>
          <w:color w:val="231F20"/>
          <w:sz w:val="18"/>
          <w:szCs w:val="18"/>
        </w:rPr>
      </w:pPr>
      <w:r>
        <w:rPr>
          <w:rStyle w:val="span"/>
          <w:rFonts w:ascii="Century Gothic" w:eastAsia="Century Gothic" w:hAnsi="Century Gothic" w:cs="Century Gothic"/>
          <w:color w:val="231F20"/>
          <w:sz w:val="18"/>
          <w:szCs w:val="18"/>
        </w:rPr>
        <w:t>Contributed valuable input during project planning and design phases, resulting in a more efficient development process</w:t>
      </w:r>
    </w:p>
    <w:p w14:paraId="69664A98" w14:textId="77777777" w:rsidR="00406628" w:rsidRDefault="00000000">
      <w:pPr>
        <w:pStyle w:val="divdocumentulli"/>
        <w:numPr>
          <w:ilvl w:val="0"/>
          <w:numId w:val="6"/>
        </w:numPr>
        <w:spacing w:line="280" w:lineRule="atLeast"/>
        <w:ind w:left="380" w:hanging="283"/>
        <w:rPr>
          <w:rStyle w:val="span"/>
          <w:rFonts w:ascii="Century Gothic" w:eastAsia="Century Gothic" w:hAnsi="Century Gothic" w:cs="Century Gothic"/>
          <w:color w:val="231F20"/>
          <w:sz w:val="18"/>
          <w:szCs w:val="18"/>
        </w:rPr>
      </w:pPr>
      <w:r>
        <w:rPr>
          <w:rStyle w:val="span"/>
          <w:rFonts w:ascii="Century Gothic" w:eastAsia="Century Gothic" w:hAnsi="Century Gothic" w:cs="Century Gothic"/>
          <w:color w:val="231F20"/>
          <w:sz w:val="18"/>
          <w:szCs w:val="18"/>
        </w:rPr>
        <w:t>Developed reusable UI components using modern JavaScript frameworks like React or Angular, increasing productivity of the entire development team</w:t>
      </w:r>
    </w:p>
    <w:p w14:paraId="1448A6BA" w14:textId="77777777" w:rsidR="00406628" w:rsidRDefault="00000000">
      <w:pPr>
        <w:pStyle w:val="divdocumentulli"/>
        <w:numPr>
          <w:ilvl w:val="0"/>
          <w:numId w:val="6"/>
        </w:numPr>
        <w:spacing w:line="280" w:lineRule="atLeast"/>
        <w:ind w:left="380" w:hanging="283"/>
        <w:rPr>
          <w:rStyle w:val="span"/>
          <w:rFonts w:ascii="Century Gothic" w:eastAsia="Century Gothic" w:hAnsi="Century Gothic" w:cs="Century Gothic"/>
          <w:color w:val="231F20"/>
          <w:sz w:val="18"/>
          <w:szCs w:val="18"/>
        </w:rPr>
      </w:pPr>
      <w:r>
        <w:rPr>
          <w:rStyle w:val="span"/>
          <w:rFonts w:ascii="Century Gothic" w:eastAsia="Century Gothic" w:hAnsi="Century Gothic" w:cs="Century Gothic"/>
          <w:color w:val="231F20"/>
          <w:sz w:val="18"/>
          <w:szCs w:val="18"/>
        </w:rPr>
        <w:t>Led front-end development projects from inception to completion, resulting in successful launches of various web applications</w:t>
      </w:r>
    </w:p>
    <w:p w14:paraId="4230EA90" w14:textId="77777777" w:rsidR="00406628" w:rsidRDefault="00000000">
      <w:pPr>
        <w:pStyle w:val="divdocumentulli"/>
        <w:numPr>
          <w:ilvl w:val="0"/>
          <w:numId w:val="6"/>
        </w:numPr>
        <w:spacing w:line="280" w:lineRule="atLeast"/>
        <w:ind w:left="380" w:hanging="283"/>
        <w:rPr>
          <w:rStyle w:val="span"/>
          <w:rFonts w:ascii="Century Gothic" w:eastAsia="Century Gothic" w:hAnsi="Century Gothic" w:cs="Century Gothic"/>
          <w:color w:val="231F20"/>
          <w:sz w:val="18"/>
          <w:szCs w:val="18"/>
        </w:rPr>
      </w:pPr>
      <w:r>
        <w:rPr>
          <w:rStyle w:val="span"/>
          <w:rFonts w:ascii="Century Gothic" w:eastAsia="Century Gothic" w:hAnsi="Century Gothic" w:cs="Century Gothic"/>
          <w:color w:val="231F20"/>
          <w:sz w:val="18"/>
          <w:szCs w:val="18"/>
        </w:rPr>
        <w:t>Stayed up-to-date on industry trends and emerging technologies to continuously improve skills and provide innovative solutions for clients</w:t>
      </w:r>
    </w:p>
    <w:p w14:paraId="69A36A9B" w14:textId="77777777" w:rsidR="00406628" w:rsidRDefault="00000000">
      <w:pPr>
        <w:pStyle w:val="divdocumentulli"/>
        <w:numPr>
          <w:ilvl w:val="0"/>
          <w:numId w:val="6"/>
        </w:numPr>
        <w:spacing w:line="280" w:lineRule="atLeast"/>
        <w:ind w:left="380" w:hanging="283"/>
        <w:rPr>
          <w:rStyle w:val="span"/>
          <w:rFonts w:ascii="Century Gothic" w:eastAsia="Century Gothic" w:hAnsi="Century Gothic" w:cs="Century Gothic"/>
          <w:color w:val="231F20"/>
          <w:sz w:val="18"/>
          <w:szCs w:val="18"/>
        </w:rPr>
      </w:pPr>
      <w:r>
        <w:rPr>
          <w:rStyle w:val="span"/>
          <w:rFonts w:ascii="Century Gothic" w:eastAsia="Century Gothic" w:hAnsi="Century Gothic" w:cs="Century Gothic"/>
          <w:color w:val="231F20"/>
          <w:sz w:val="18"/>
          <w:szCs w:val="18"/>
        </w:rPr>
        <w:t>Coded using HTML, CSS, and JavaScript to develop features for both mobile and desktop platforms</w:t>
      </w:r>
    </w:p>
    <w:p w14:paraId="3D3DA369" w14:textId="77777777" w:rsidR="00406628" w:rsidRDefault="00000000">
      <w:pPr>
        <w:pStyle w:val="divdocumentulli"/>
        <w:numPr>
          <w:ilvl w:val="0"/>
          <w:numId w:val="6"/>
        </w:numPr>
        <w:spacing w:line="280" w:lineRule="atLeast"/>
        <w:ind w:left="380" w:hanging="283"/>
        <w:rPr>
          <w:rStyle w:val="span"/>
          <w:rFonts w:ascii="Century Gothic" w:eastAsia="Century Gothic" w:hAnsi="Century Gothic" w:cs="Century Gothic"/>
          <w:color w:val="231F20"/>
          <w:sz w:val="18"/>
          <w:szCs w:val="18"/>
        </w:rPr>
      </w:pPr>
      <w:r>
        <w:rPr>
          <w:rStyle w:val="span"/>
          <w:rFonts w:ascii="Century Gothic" w:eastAsia="Century Gothic" w:hAnsi="Century Gothic" w:cs="Century Gothic"/>
          <w:color w:val="231F20"/>
          <w:sz w:val="18"/>
          <w:szCs w:val="18"/>
        </w:rPr>
        <w:t>Employed coding practices based on commonly accepted standards to establish site layout and user interface</w:t>
      </w:r>
    </w:p>
    <w:p w14:paraId="00B2CA97" w14:textId="77777777" w:rsidR="00406628" w:rsidRDefault="00000000">
      <w:pPr>
        <w:pStyle w:val="divdocumentulli"/>
        <w:numPr>
          <w:ilvl w:val="0"/>
          <w:numId w:val="6"/>
        </w:numPr>
        <w:spacing w:line="280" w:lineRule="atLeast"/>
        <w:ind w:left="380" w:hanging="283"/>
        <w:rPr>
          <w:rStyle w:val="span"/>
          <w:rFonts w:ascii="Century Gothic" w:eastAsia="Century Gothic" w:hAnsi="Century Gothic" w:cs="Century Gothic"/>
          <w:color w:val="231F20"/>
          <w:sz w:val="18"/>
          <w:szCs w:val="18"/>
        </w:rPr>
      </w:pPr>
      <w:r>
        <w:rPr>
          <w:rStyle w:val="span"/>
          <w:rFonts w:ascii="Century Gothic" w:eastAsia="Century Gothic" w:hAnsi="Century Gothic" w:cs="Century Gothic"/>
          <w:color w:val="231F20"/>
          <w:sz w:val="18"/>
          <w:szCs w:val="18"/>
        </w:rPr>
        <w:t>Planned and engineered RESTful web services to manipulate dynamic datasets</w:t>
      </w:r>
    </w:p>
    <w:p w14:paraId="6612B55B" w14:textId="77777777" w:rsidR="00406628" w:rsidRDefault="00000000">
      <w:pPr>
        <w:pStyle w:val="divdocumentulli"/>
        <w:numPr>
          <w:ilvl w:val="0"/>
          <w:numId w:val="6"/>
        </w:numPr>
        <w:spacing w:line="280" w:lineRule="atLeast"/>
        <w:ind w:left="380" w:hanging="283"/>
        <w:rPr>
          <w:rStyle w:val="span"/>
          <w:rFonts w:ascii="Century Gothic" w:eastAsia="Century Gothic" w:hAnsi="Century Gothic" w:cs="Century Gothic"/>
          <w:color w:val="231F20"/>
          <w:sz w:val="18"/>
          <w:szCs w:val="18"/>
        </w:rPr>
      </w:pPr>
      <w:r>
        <w:rPr>
          <w:rStyle w:val="span"/>
          <w:rFonts w:ascii="Century Gothic" w:eastAsia="Century Gothic" w:hAnsi="Century Gothic" w:cs="Century Gothic"/>
          <w:color w:val="231F20"/>
          <w:sz w:val="18"/>
          <w:szCs w:val="18"/>
        </w:rPr>
        <w:t>Proved successful working within tight deadlines and a fast-paced environment</w:t>
      </w:r>
    </w:p>
    <w:p w14:paraId="76C44E3B" w14:textId="77777777" w:rsidR="00406628" w:rsidRDefault="00000000">
      <w:pPr>
        <w:pStyle w:val="divdocumentulli"/>
        <w:numPr>
          <w:ilvl w:val="0"/>
          <w:numId w:val="6"/>
        </w:numPr>
        <w:spacing w:line="280" w:lineRule="atLeast"/>
        <w:ind w:left="380" w:hanging="283"/>
        <w:rPr>
          <w:rStyle w:val="span"/>
          <w:rFonts w:ascii="Century Gothic" w:eastAsia="Century Gothic" w:hAnsi="Century Gothic" w:cs="Century Gothic"/>
          <w:color w:val="231F20"/>
          <w:sz w:val="18"/>
          <w:szCs w:val="18"/>
        </w:rPr>
      </w:pPr>
      <w:r>
        <w:rPr>
          <w:rStyle w:val="span"/>
          <w:rFonts w:ascii="Century Gothic" w:eastAsia="Century Gothic" w:hAnsi="Century Gothic" w:cs="Century Gothic"/>
          <w:color w:val="231F20"/>
          <w:sz w:val="18"/>
          <w:szCs w:val="18"/>
        </w:rPr>
        <w:t>Championed adoption of Agile methodologies within the development team resulting in increased efficiency during project delivery cycles</w:t>
      </w:r>
    </w:p>
    <w:p w14:paraId="63FA217F" w14:textId="77777777" w:rsidR="00406628" w:rsidRDefault="00000000">
      <w:pPr>
        <w:pStyle w:val="divdocumentulli"/>
        <w:numPr>
          <w:ilvl w:val="0"/>
          <w:numId w:val="6"/>
        </w:numPr>
        <w:spacing w:line="280" w:lineRule="atLeast"/>
        <w:ind w:left="380" w:hanging="283"/>
        <w:rPr>
          <w:rStyle w:val="span"/>
          <w:rFonts w:ascii="Century Gothic" w:eastAsia="Century Gothic" w:hAnsi="Century Gothic" w:cs="Century Gothic"/>
          <w:color w:val="231F20"/>
          <w:sz w:val="18"/>
          <w:szCs w:val="18"/>
        </w:rPr>
      </w:pPr>
      <w:r>
        <w:rPr>
          <w:rStyle w:val="span"/>
          <w:rFonts w:ascii="Century Gothic" w:eastAsia="Century Gothic" w:hAnsi="Century Gothic" w:cs="Century Gothic"/>
          <w:color w:val="231F20"/>
          <w:sz w:val="18"/>
          <w:szCs w:val="18"/>
        </w:rPr>
        <w:t>Managed version control systems like Git for tracking code changes, enabling streamlined collaboration among team members</w:t>
      </w:r>
    </w:p>
    <w:p w14:paraId="0DE3ECEA" w14:textId="77777777" w:rsidR="00406628" w:rsidRDefault="00000000">
      <w:pPr>
        <w:pStyle w:val="divdocumentulli"/>
        <w:numPr>
          <w:ilvl w:val="0"/>
          <w:numId w:val="6"/>
        </w:numPr>
        <w:spacing w:line="280" w:lineRule="atLeast"/>
        <w:ind w:left="380" w:hanging="283"/>
        <w:rPr>
          <w:rStyle w:val="span"/>
          <w:rFonts w:ascii="Century Gothic" w:eastAsia="Century Gothic" w:hAnsi="Century Gothic" w:cs="Century Gothic"/>
          <w:color w:val="231F20"/>
          <w:sz w:val="18"/>
          <w:szCs w:val="18"/>
        </w:rPr>
      </w:pPr>
      <w:r>
        <w:rPr>
          <w:rStyle w:val="span"/>
          <w:rFonts w:ascii="Century Gothic" w:eastAsia="Century Gothic" w:hAnsi="Century Gothic" w:cs="Century Gothic"/>
          <w:color w:val="231F20"/>
          <w:sz w:val="18"/>
          <w:szCs w:val="18"/>
        </w:rPr>
        <w:t>Analyzed end-user feedback to identify areas of improvement and implement necessary changes that enhanced overall user satisfaction</w:t>
      </w:r>
    </w:p>
    <w:p w14:paraId="7C04966F" w14:textId="77777777" w:rsidR="00406628" w:rsidRDefault="00000000">
      <w:pPr>
        <w:pStyle w:val="divdocumentulli"/>
        <w:numPr>
          <w:ilvl w:val="0"/>
          <w:numId w:val="6"/>
        </w:numPr>
        <w:spacing w:line="280" w:lineRule="atLeast"/>
        <w:ind w:left="380" w:hanging="283"/>
        <w:rPr>
          <w:rStyle w:val="span"/>
          <w:rFonts w:ascii="Century Gothic" w:eastAsia="Century Gothic" w:hAnsi="Century Gothic" w:cs="Century Gothic"/>
          <w:color w:val="231F20"/>
          <w:sz w:val="18"/>
          <w:szCs w:val="18"/>
        </w:rPr>
      </w:pPr>
      <w:r>
        <w:rPr>
          <w:rStyle w:val="span"/>
          <w:rFonts w:ascii="Century Gothic" w:eastAsia="Century Gothic" w:hAnsi="Century Gothic" w:cs="Century Gothic"/>
          <w:color w:val="231F20"/>
          <w:sz w:val="18"/>
          <w:szCs w:val="18"/>
        </w:rPr>
        <w:t>Collaborated with multi-disciplinary teams to deliver high-quality products on time and within budget constraints</w:t>
      </w:r>
    </w:p>
    <w:p w14:paraId="570C20D3" w14:textId="77777777" w:rsidR="00406628" w:rsidRDefault="00000000">
      <w:pPr>
        <w:pStyle w:val="divdocumentulli"/>
        <w:numPr>
          <w:ilvl w:val="0"/>
          <w:numId w:val="6"/>
        </w:numPr>
        <w:spacing w:line="280" w:lineRule="atLeast"/>
        <w:ind w:left="380" w:hanging="283"/>
        <w:rPr>
          <w:rStyle w:val="span"/>
          <w:rFonts w:ascii="Century Gothic" w:eastAsia="Century Gothic" w:hAnsi="Century Gothic" w:cs="Century Gothic"/>
          <w:color w:val="231F20"/>
          <w:sz w:val="18"/>
          <w:szCs w:val="18"/>
        </w:rPr>
      </w:pPr>
      <w:r>
        <w:rPr>
          <w:rStyle w:val="span"/>
          <w:rFonts w:ascii="Century Gothic" w:eastAsia="Century Gothic" w:hAnsi="Century Gothic" w:cs="Century Gothic"/>
          <w:color w:val="231F20"/>
          <w:sz w:val="18"/>
          <w:szCs w:val="18"/>
        </w:rPr>
        <w:t>Mentored junior developers in adopting industry-standard practices while fostering a collaborative learning environment within the team</w:t>
      </w:r>
    </w:p>
    <w:p w14:paraId="07542C47" w14:textId="77777777" w:rsidR="00406628" w:rsidRDefault="00000000">
      <w:pPr>
        <w:pStyle w:val="divdocumentulli"/>
        <w:numPr>
          <w:ilvl w:val="0"/>
          <w:numId w:val="6"/>
        </w:numPr>
        <w:spacing w:line="280" w:lineRule="atLeast"/>
        <w:ind w:left="380" w:hanging="283"/>
        <w:rPr>
          <w:rStyle w:val="span"/>
          <w:rFonts w:ascii="Century Gothic" w:eastAsia="Century Gothic" w:hAnsi="Century Gothic" w:cs="Century Gothic"/>
          <w:color w:val="231F20"/>
          <w:sz w:val="18"/>
          <w:szCs w:val="18"/>
        </w:rPr>
      </w:pPr>
      <w:r>
        <w:rPr>
          <w:rStyle w:val="span"/>
          <w:rFonts w:ascii="Century Gothic" w:eastAsia="Century Gothic" w:hAnsi="Century Gothic" w:cs="Century Gothic"/>
          <w:color w:val="231F20"/>
          <w:sz w:val="18"/>
          <w:szCs w:val="18"/>
        </w:rPr>
        <w:t>Improved application security by regularly conducting vulnerability assessments and employing best practices in secure coding techniques</w:t>
      </w:r>
    </w:p>
    <w:p w14:paraId="4333494E" w14:textId="77777777" w:rsidR="00406628" w:rsidRDefault="00000000">
      <w:pPr>
        <w:pStyle w:val="divdocumentulli"/>
        <w:numPr>
          <w:ilvl w:val="0"/>
          <w:numId w:val="6"/>
        </w:numPr>
        <w:spacing w:line="280" w:lineRule="atLeast"/>
        <w:ind w:left="380" w:hanging="283"/>
        <w:rPr>
          <w:rStyle w:val="span"/>
          <w:rFonts w:ascii="Century Gothic" w:eastAsia="Century Gothic" w:hAnsi="Century Gothic" w:cs="Century Gothic"/>
          <w:color w:val="231F20"/>
          <w:sz w:val="18"/>
          <w:szCs w:val="18"/>
        </w:rPr>
      </w:pPr>
      <w:r>
        <w:rPr>
          <w:rStyle w:val="span"/>
          <w:rFonts w:ascii="Century Gothic" w:eastAsia="Century Gothic" w:hAnsi="Century Gothic" w:cs="Century Gothic"/>
          <w:color w:val="231F20"/>
          <w:sz w:val="18"/>
          <w:szCs w:val="18"/>
        </w:rPr>
        <w:t>Led architecture design decisions to ensure application scalability, modularity, and maintainability in the long run</w:t>
      </w:r>
    </w:p>
    <w:p w14:paraId="219000F1" w14:textId="77777777" w:rsidR="00406628" w:rsidRDefault="00000000">
      <w:pPr>
        <w:pStyle w:val="divdocumentulli"/>
        <w:numPr>
          <w:ilvl w:val="0"/>
          <w:numId w:val="6"/>
        </w:numPr>
        <w:spacing w:line="280" w:lineRule="atLeast"/>
        <w:ind w:left="380" w:hanging="283"/>
        <w:rPr>
          <w:rStyle w:val="span"/>
          <w:rFonts w:ascii="Century Gothic" w:eastAsia="Century Gothic" w:hAnsi="Century Gothic" w:cs="Century Gothic"/>
          <w:color w:val="231F20"/>
          <w:sz w:val="18"/>
          <w:szCs w:val="18"/>
        </w:rPr>
      </w:pPr>
      <w:r>
        <w:rPr>
          <w:rStyle w:val="span"/>
          <w:rFonts w:ascii="Century Gothic" w:eastAsia="Century Gothic" w:hAnsi="Century Gothic" w:cs="Century Gothic"/>
          <w:color w:val="231F20"/>
          <w:sz w:val="18"/>
          <w:szCs w:val="18"/>
        </w:rPr>
        <w:t>Reviewed code, debugged problems, and corrected issues</w:t>
      </w:r>
    </w:p>
    <w:p w14:paraId="2C80DB98" w14:textId="77777777" w:rsidR="00406628" w:rsidRDefault="00000000">
      <w:pPr>
        <w:pStyle w:val="divdocumentulli"/>
        <w:numPr>
          <w:ilvl w:val="0"/>
          <w:numId w:val="6"/>
        </w:numPr>
        <w:spacing w:line="280" w:lineRule="atLeast"/>
        <w:ind w:left="380" w:hanging="283"/>
        <w:rPr>
          <w:rStyle w:val="span"/>
          <w:rFonts w:ascii="Century Gothic" w:eastAsia="Century Gothic" w:hAnsi="Century Gothic" w:cs="Century Gothic"/>
          <w:color w:val="231F20"/>
          <w:sz w:val="18"/>
          <w:szCs w:val="18"/>
        </w:rPr>
      </w:pPr>
      <w:r>
        <w:rPr>
          <w:rStyle w:val="span"/>
          <w:rFonts w:ascii="Century Gothic" w:eastAsia="Century Gothic" w:hAnsi="Century Gothic" w:cs="Century Gothic"/>
          <w:color w:val="231F20"/>
          <w:sz w:val="18"/>
          <w:szCs w:val="18"/>
        </w:rPr>
        <w:t>Discussed project progress with customers, collected feedback on different stages and directly addressed concerns</w:t>
      </w:r>
    </w:p>
    <w:p w14:paraId="667518FA" w14:textId="77777777" w:rsidR="00406628" w:rsidRDefault="00000000">
      <w:pPr>
        <w:pStyle w:val="divdocumentulli"/>
        <w:numPr>
          <w:ilvl w:val="0"/>
          <w:numId w:val="6"/>
        </w:numPr>
        <w:spacing w:line="280" w:lineRule="atLeast"/>
        <w:ind w:left="380" w:hanging="283"/>
        <w:rPr>
          <w:rStyle w:val="span"/>
          <w:rFonts w:ascii="Century Gothic" w:eastAsia="Century Gothic" w:hAnsi="Century Gothic" w:cs="Century Gothic"/>
          <w:color w:val="231F20"/>
          <w:sz w:val="18"/>
          <w:szCs w:val="18"/>
        </w:rPr>
      </w:pPr>
      <w:r>
        <w:rPr>
          <w:rStyle w:val="span"/>
          <w:rFonts w:ascii="Century Gothic" w:eastAsia="Century Gothic" w:hAnsi="Century Gothic" w:cs="Century Gothic"/>
          <w:color w:val="231F20"/>
          <w:sz w:val="18"/>
          <w:szCs w:val="18"/>
        </w:rPr>
        <w:t>Developed user-oriented visuals and features using front-end languages to increase site traffic</w:t>
      </w:r>
    </w:p>
    <w:p w14:paraId="354C28F4" w14:textId="77777777" w:rsidR="00406628" w:rsidRDefault="00000000">
      <w:pPr>
        <w:pStyle w:val="divdocumentulli"/>
        <w:numPr>
          <w:ilvl w:val="0"/>
          <w:numId w:val="6"/>
        </w:numPr>
        <w:spacing w:line="280" w:lineRule="atLeast"/>
        <w:ind w:left="380" w:hanging="283"/>
        <w:rPr>
          <w:rStyle w:val="span"/>
          <w:rFonts w:ascii="Century Gothic" w:eastAsia="Century Gothic" w:hAnsi="Century Gothic" w:cs="Century Gothic"/>
          <w:color w:val="231F20"/>
          <w:sz w:val="18"/>
          <w:szCs w:val="18"/>
        </w:rPr>
      </w:pPr>
      <w:r>
        <w:rPr>
          <w:rStyle w:val="span"/>
          <w:rFonts w:ascii="Century Gothic" w:eastAsia="Century Gothic" w:hAnsi="Century Gothic" w:cs="Century Gothic"/>
          <w:color w:val="231F20"/>
          <w:sz w:val="18"/>
          <w:szCs w:val="18"/>
        </w:rPr>
        <w:t>Delivered user support to clients to train, educate and answer questions</w:t>
      </w:r>
    </w:p>
    <w:p w14:paraId="45CBF554" w14:textId="77777777" w:rsidR="00406628" w:rsidRDefault="00000000">
      <w:pPr>
        <w:pStyle w:val="divdocumentulli"/>
        <w:numPr>
          <w:ilvl w:val="0"/>
          <w:numId w:val="6"/>
        </w:numPr>
        <w:spacing w:line="280" w:lineRule="atLeast"/>
        <w:ind w:left="380" w:hanging="283"/>
        <w:rPr>
          <w:rStyle w:val="span"/>
          <w:rFonts w:ascii="Century Gothic" w:eastAsia="Century Gothic" w:hAnsi="Century Gothic" w:cs="Century Gothic"/>
          <w:color w:val="231F20"/>
          <w:sz w:val="18"/>
          <w:szCs w:val="18"/>
        </w:rPr>
      </w:pPr>
      <w:r>
        <w:rPr>
          <w:rStyle w:val="span"/>
          <w:rFonts w:ascii="Century Gothic" w:eastAsia="Century Gothic" w:hAnsi="Century Gothic" w:cs="Century Gothic"/>
          <w:color w:val="231F20"/>
          <w:sz w:val="18"/>
          <w:szCs w:val="18"/>
        </w:rPr>
        <w:t>Enhanced user experience by designing intuitive user interfaces and incorporating user feedback into software updates</w:t>
      </w:r>
    </w:p>
    <w:p w14:paraId="3C8F6571" w14:textId="77777777" w:rsidR="00406628" w:rsidRDefault="00000000">
      <w:pPr>
        <w:pStyle w:val="divdocumentulli"/>
        <w:numPr>
          <w:ilvl w:val="0"/>
          <w:numId w:val="6"/>
        </w:numPr>
        <w:spacing w:line="280" w:lineRule="atLeast"/>
        <w:ind w:left="380" w:hanging="283"/>
        <w:rPr>
          <w:rStyle w:val="span"/>
          <w:rFonts w:ascii="Century Gothic" w:eastAsia="Century Gothic" w:hAnsi="Century Gothic" w:cs="Century Gothic"/>
          <w:color w:val="231F20"/>
          <w:sz w:val="18"/>
          <w:szCs w:val="18"/>
        </w:rPr>
      </w:pPr>
      <w:r>
        <w:rPr>
          <w:rStyle w:val="span"/>
          <w:rFonts w:ascii="Century Gothic" w:eastAsia="Century Gothic" w:hAnsi="Century Gothic" w:cs="Century Gothic"/>
          <w:color w:val="231F20"/>
          <w:sz w:val="18"/>
          <w:szCs w:val="18"/>
        </w:rPr>
        <w:t>Developed efficient software solutions by analyzing user requirements and implementing appropriate coding techniques</w:t>
      </w:r>
    </w:p>
    <w:p w14:paraId="6433764B" w14:textId="77777777" w:rsidR="00406628" w:rsidRDefault="00000000">
      <w:pPr>
        <w:pStyle w:val="divdocumentulli"/>
        <w:numPr>
          <w:ilvl w:val="0"/>
          <w:numId w:val="6"/>
        </w:numPr>
        <w:spacing w:line="280" w:lineRule="atLeast"/>
        <w:ind w:left="380" w:hanging="283"/>
        <w:rPr>
          <w:rStyle w:val="span"/>
          <w:rFonts w:ascii="Century Gothic" w:eastAsia="Century Gothic" w:hAnsi="Century Gothic" w:cs="Century Gothic"/>
          <w:color w:val="231F20"/>
          <w:sz w:val="18"/>
          <w:szCs w:val="18"/>
        </w:rPr>
      </w:pPr>
      <w:r>
        <w:rPr>
          <w:rStyle w:val="span"/>
          <w:rFonts w:ascii="Century Gothic" w:eastAsia="Century Gothic" w:hAnsi="Century Gothic" w:cs="Century Gothic"/>
          <w:color w:val="231F20"/>
          <w:sz w:val="18"/>
          <w:szCs w:val="18"/>
        </w:rPr>
        <w:t>Participated in regular sprint planning sessions, contributing valuable insights that helped shape project roadmaps and ensure alignment with business objectives</w:t>
      </w:r>
    </w:p>
    <w:p w14:paraId="254DF7B6" w14:textId="77777777" w:rsidR="00406628" w:rsidRDefault="00000000">
      <w:pPr>
        <w:pStyle w:val="divdocumentulli"/>
        <w:numPr>
          <w:ilvl w:val="0"/>
          <w:numId w:val="6"/>
        </w:numPr>
        <w:spacing w:line="280" w:lineRule="atLeast"/>
        <w:ind w:left="380" w:hanging="283"/>
        <w:rPr>
          <w:rStyle w:val="span"/>
          <w:rFonts w:ascii="Century Gothic" w:eastAsia="Century Gothic" w:hAnsi="Century Gothic" w:cs="Century Gothic"/>
          <w:color w:val="231F20"/>
          <w:sz w:val="18"/>
          <w:szCs w:val="18"/>
        </w:rPr>
      </w:pPr>
      <w:r>
        <w:rPr>
          <w:rStyle w:val="span"/>
          <w:rFonts w:ascii="Century Gothic" w:eastAsia="Century Gothic" w:hAnsi="Century Gothic" w:cs="Century Gothic"/>
          <w:color w:val="231F20"/>
          <w:sz w:val="18"/>
          <w:szCs w:val="18"/>
        </w:rPr>
        <w:t>Worked with developers to identify and remove software bugs</w:t>
      </w:r>
    </w:p>
    <w:p w14:paraId="3B24BA23" w14:textId="77777777" w:rsidR="00406628" w:rsidRDefault="00000000">
      <w:pPr>
        <w:pStyle w:val="divdocumentulli"/>
        <w:numPr>
          <w:ilvl w:val="0"/>
          <w:numId w:val="6"/>
        </w:numPr>
        <w:spacing w:line="280" w:lineRule="atLeast"/>
        <w:ind w:left="380" w:hanging="283"/>
        <w:rPr>
          <w:rStyle w:val="span"/>
          <w:rFonts w:ascii="Century Gothic" w:eastAsia="Century Gothic" w:hAnsi="Century Gothic" w:cs="Century Gothic"/>
          <w:color w:val="231F20"/>
          <w:sz w:val="18"/>
          <w:szCs w:val="18"/>
        </w:rPr>
      </w:pPr>
      <w:r>
        <w:rPr>
          <w:rStyle w:val="span"/>
          <w:rFonts w:ascii="Century Gothic" w:eastAsia="Century Gothic" w:hAnsi="Century Gothic" w:cs="Century Gothic"/>
          <w:color w:val="231F20"/>
          <w:sz w:val="18"/>
          <w:szCs w:val="18"/>
        </w:rPr>
        <w:t>Wrote clear, clean code for various projects</w:t>
      </w:r>
    </w:p>
    <w:p w14:paraId="0B05B353" w14:textId="77777777" w:rsidR="00406628" w:rsidRDefault="00000000">
      <w:pPr>
        <w:pStyle w:val="divdocumentulli"/>
        <w:numPr>
          <w:ilvl w:val="0"/>
          <w:numId w:val="6"/>
        </w:numPr>
        <w:spacing w:line="280" w:lineRule="atLeast"/>
        <w:ind w:left="380" w:hanging="283"/>
        <w:rPr>
          <w:rStyle w:val="span"/>
          <w:rFonts w:ascii="Century Gothic" w:eastAsia="Century Gothic" w:hAnsi="Century Gothic" w:cs="Century Gothic"/>
          <w:color w:val="231F20"/>
          <w:sz w:val="18"/>
          <w:szCs w:val="18"/>
        </w:rPr>
      </w:pPr>
      <w:r>
        <w:rPr>
          <w:rStyle w:val="span"/>
          <w:rFonts w:ascii="Century Gothic" w:eastAsia="Century Gothic" w:hAnsi="Century Gothic" w:cs="Century Gothic"/>
          <w:color w:val="231F20"/>
          <w:sz w:val="18"/>
          <w:szCs w:val="18"/>
        </w:rPr>
        <w:t>Prioritized tasks and completed in order of importance</w:t>
      </w:r>
    </w:p>
    <w:p w14:paraId="74BD2C20" w14:textId="77777777" w:rsidR="00406628" w:rsidRDefault="00000000">
      <w:pPr>
        <w:pStyle w:val="divdocumentulli"/>
        <w:numPr>
          <w:ilvl w:val="0"/>
          <w:numId w:val="6"/>
        </w:numPr>
        <w:spacing w:line="280" w:lineRule="atLeast"/>
        <w:ind w:left="380" w:hanging="283"/>
        <w:rPr>
          <w:rStyle w:val="span"/>
          <w:rFonts w:ascii="Century Gothic" w:eastAsia="Century Gothic" w:hAnsi="Century Gothic" w:cs="Century Gothic"/>
          <w:color w:val="231F20"/>
          <w:sz w:val="18"/>
          <w:szCs w:val="18"/>
        </w:rPr>
      </w:pPr>
      <w:r>
        <w:rPr>
          <w:rStyle w:val="span"/>
          <w:rFonts w:ascii="Century Gothic" w:eastAsia="Century Gothic" w:hAnsi="Century Gothic" w:cs="Century Gothic"/>
          <w:color w:val="231F20"/>
          <w:sz w:val="18"/>
          <w:szCs w:val="18"/>
        </w:rPr>
        <w:t>Worked closely with peers to identify issues and provide suitable resolutions</w:t>
      </w:r>
    </w:p>
    <w:p w14:paraId="1852B194" w14:textId="77777777" w:rsidR="00406628" w:rsidRDefault="00000000">
      <w:pPr>
        <w:pStyle w:val="divdocumentulli"/>
        <w:numPr>
          <w:ilvl w:val="0"/>
          <w:numId w:val="6"/>
        </w:numPr>
        <w:spacing w:line="280" w:lineRule="atLeast"/>
        <w:ind w:left="380" w:hanging="283"/>
        <w:rPr>
          <w:rStyle w:val="span"/>
          <w:rFonts w:ascii="Century Gothic" w:eastAsia="Century Gothic" w:hAnsi="Century Gothic" w:cs="Century Gothic"/>
          <w:color w:val="231F20"/>
          <w:sz w:val="18"/>
          <w:szCs w:val="18"/>
        </w:rPr>
      </w:pPr>
      <w:r>
        <w:rPr>
          <w:rStyle w:val="span"/>
          <w:rFonts w:ascii="Century Gothic" w:eastAsia="Century Gothic" w:hAnsi="Century Gothic" w:cs="Century Gothic"/>
          <w:color w:val="231F20"/>
          <w:sz w:val="18"/>
          <w:szCs w:val="18"/>
        </w:rPr>
        <w:t>Developed reports using SQL server reporting services</w:t>
      </w:r>
    </w:p>
    <w:p w14:paraId="3773283F" w14:textId="77777777" w:rsidR="00406628" w:rsidRDefault="00000000">
      <w:pPr>
        <w:pStyle w:val="divdocumentulli"/>
        <w:numPr>
          <w:ilvl w:val="0"/>
          <w:numId w:val="6"/>
        </w:numPr>
        <w:spacing w:line="280" w:lineRule="atLeast"/>
        <w:ind w:left="380" w:hanging="283"/>
        <w:rPr>
          <w:rStyle w:val="span"/>
          <w:rFonts w:ascii="Century Gothic" w:eastAsia="Century Gothic" w:hAnsi="Century Gothic" w:cs="Century Gothic"/>
          <w:color w:val="231F20"/>
          <w:sz w:val="18"/>
          <w:szCs w:val="18"/>
        </w:rPr>
      </w:pPr>
      <w:r>
        <w:rPr>
          <w:rStyle w:val="span"/>
          <w:rFonts w:ascii="Century Gothic" w:eastAsia="Century Gothic" w:hAnsi="Century Gothic" w:cs="Century Gothic"/>
          <w:color w:val="231F20"/>
          <w:sz w:val="18"/>
          <w:szCs w:val="18"/>
        </w:rPr>
        <w:t>Proofread technical documentation and user manuals</w:t>
      </w:r>
    </w:p>
    <w:p w14:paraId="57DBDC8A" w14:textId="77777777" w:rsidR="00406628" w:rsidRDefault="00000000">
      <w:pPr>
        <w:pStyle w:val="divdocumentulli"/>
        <w:numPr>
          <w:ilvl w:val="0"/>
          <w:numId w:val="6"/>
        </w:numPr>
        <w:spacing w:line="280" w:lineRule="atLeast"/>
        <w:ind w:left="380" w:hanging="283"/>
        <w:rPr>
          <w:rStyle w:val="span"/>
          <w:rFonts w:ascii="Century Gothic" w:eastAsia="Century Gothic" w:hAnsi="Century Gothic" w:cs="Century Gothic"/>
          <w:color w:val="231F20"/>
          <w:sz w:val="18"/>
          <w:szCs w:val="18"/>
        </w:rPr>
      </w:pPr>
      <w:r>
        <w:rPr>
          <w:rStyle w:val="span"/>
          <w:rFonts w:ascii="Century Gothic" w:eastAsia="Century Gothic" w:hAnsi="Century Gothic" w:cs="Century Gothic"/>
          <w:color w:val="231F20"/>
          <w:sz w:val="18"/>
          <w:szCs w:val="18"/>
        </w:rPr>
        <w:t>Analyzed source code to identify functionality issues</w:t>
      </w:r>
    </w:p>
    <w:p w14:paraId="28A88A4D" w14:textId="77777777" w:rsidR="00406628" w:rsidRDefault="00000000">
      <w:pPr>
        <w:pStyle w:val="divdocumentulli"/>
        <w:numPr>
          <w:ilvl w:val="0"/>
          <w:numId w:val="6"/>
        </w:numPr>
        <w:spacing w:line="280" w:lineRule="atLeast"/>
        <w:ind w:left="380" w:hanging="283"/>
        <w:rPr>
          <w:rStyle w:val="span"/>
          <w:rFonts w:ascii="Century Gothic" w:eastAsia="Century Gothic" w:hAnsi="Century Gothic" w:cs="Century Gothic"/>
          <w:color w:val="231F20"/>
          <w:sz w:val="18"/>
          <w:szCs w:val="18"/>
        </w:rPr>
      </w:pPr>
      <w:r>
        <w:rPr>
          <w:rStyle w:val="span"/>
          <w:rFonts w:ascii="Century Gothic" w:eastAsia="Century Gothic" w:hAnsi="Century Gothic" w:cs="Century Gothic"/>
          <w:color w:val="231F20"/>
          <w:sz w:val="18"/>
          <w:szCs w:val="18"/>
        </w:rPr>
        <w:t>Brainstormed with engineering team to determine appropriate code testing processes</w:t>
      </w:r>
    </w:p>
    <w:p w14:paraId="64CE8296" w14:textId="77777777" w:rsidR="00406628" w:rsidRDefault="00000000">
      <w:pPr>
        <w:pStyle w:val="divdocumentulli"/>
        <w:numPr>
          <w:ilvl w:val="0"/>
          <w:numId w:val="6"/>
        </w:numPr>
        <w:spacing w:line="280" w:lineRule="atLeast"/>
        <w:ind w:left="380" w:hanging="283"/>
        <w:rPr>
          <w:rStyle w:val="span"/>
          <w:rFonts w:ascii="Century Gothic" w:eastAsia="Century Gothic" w:hAnsi="Century Gothic" w:cs="Century Gothic"/>
          <w:color w:val="231F20"/>
          <w:sz w:val="18"/>
          <w:szCs w:val="18"/>
        </w:rPr>
      </w:pPr>
      <w:r>
        <w:rPr>
          <w:rStyle w:val="span"/>
          <w:rFonts w:ascii="Century Gothic" w:eastAsia="Century Gothic" w:hAnsi="Century Gothic" w:cs="Century Gothic"/>
          <w:color w:val="231F20"/>
          <w:sz w:val="18"/>
          <w:szCs w:val="18"/>
        </w:rPr>
        <w:t>Worked with design teams and Senior Software Engineers to build customized software products for consumers</w:t>
      </w:r>
    </w:p>
    <w:p w14:paraId="6174B3CB" w14:textId="77777777" w:rsidR="00406628" w:rsidRDefault="00000000">
      <w:pPr>
        <w:pStyle w:val="divdocumentulli"/>
        <w:numPr>
          <w:ilvl w:val="0"/>
          <w:numId w:val="6"/>
        </w:numPr>
        <w:spacing w:line="280" w:lineRule="atLeast"/>
        <w:ind w:left="380" w:hanging="283"/>
        <w:rPr>
          <w:rStyle w:val="span"/>
          <w:rFonts w:ascii="Century Gothic" w:eastAsia="Century Gothic" w:hAnsi="Century Gothic" w:cs="Century Gothic"/>
          <w:color w:val="231F20"/>
          <w:sz w:val="18"/>
          <w:szCs w:val="18"/>
        </w:rPr>
      </w:pPr>
      <w:r>
        <w:rPr>
          <w:rStyle w:val="span"/>
          <w:rFonts w:ascii="Century Gothic" w:eastAsia="Century Gothic" w:hAnsi="Century Gothic" w:cs="Century Gothic"/>
          <w:color w:val="231F20"/>
          <w:sz w:val="18"/>
          <w:szCs w:val="18"/>
        </w:rPr>
        <w:t>Translated technical concepts and information into terms parties could easily comprehend</w:t>
      </w:r>
    </w:p>
    <w:p w14:paraId="552263E3" w14:textId="77777777" w:rsidR="00406628" w:rsidRDefault="00000000">
      <w:pPr>
        <w:pStyle w:val="divdocumentulli"/>
        <w:numPr>
          <w:ilvl w:val="0"/>
          <w:numId w:val="6"/>
        </w:numPr>
        <w:spacing w:line="280" w:lineRule="atLeast"/>
        <w:ind w:left="380" w:hanging="283"/>
        <w:rPr>
          <w:rStyle w:val="span"/>
          <w:rFonts w:ascii="Century Gothic" w:eastAsia="Century Gothic" w:hAnsi="Century Gothic" w:cs="Century Gothic"/>
          <w:color w:val="231F20"/>
          <w:sz w:val="18"/>
          <w:szCs w:val="18"/>
        </w:rPr>
      </w:pPr>
      <w:r>
        <w:rPr>
          <w:rStyle w:val="span"/>
          <w:rFonts w:ascii="Century Gothic" w:eastAsia="Century Gothic" w:hAnsi="Century Gothic" w:cs="Century Gothic"/>
          <w:color w:val="231F20"/>
          <w:sz w:val="18"/>
          <w:szCs w:val="18"/>
        </w:rPr>
        <w:t>Supervised work of programmers, designers and technicians, assigned tasks and monitored performance against targets</w:t>
      </w:r>
    </w:p>
    <w:p w14:paraId="235EDFF2" w14:textId="77777777" w:rsidR="00406628" w:rsidRDefault="00000000">
      <w:pPr>
        <w:pStyle w:val="divdocumentulli"/>
        <w:numPr>
          <w:ilvl w:val="0"/>
          <w:numId w:val="6"/>
        </w:numPr>
        <w:spacing w:line="280" w:lineRule="atLeast"/>
        <w:ind w:left="380" w:hanging="283"/>
        <w:rPr>
          <w:rStyle w:val="span"/>
          <w:rFonts w:ascii="Century Gothic" w:eastAsia="Century Gothic" w:hAnsi="Century Gothic" w:cs="Century Gothic"/>
          <w:color w:val="231F20"/>
          <w:sz w:val="18"/>
          <w:szCs w:val="18"/>
        </w:rPr>
      </w:pPr>
      <w:r>
        <w:rPr>
          <w:rStyle w:val="span"/>
          <w:rFonts w:ascii="Century Gothic" w:eastAsia="Century Gothic" w:hAnsi="Century Gothic" w:cs="Century Gothic"/>
          <w:color w:val="231F20"/>
          <w:sz w:val="18"/>
          <w:szCs w:val="18"/>
        </w:rPr>
        <w:t>Collaborated with clients to determine project specifications and scope</w:t>
      </w:r>
    </w:p>
    <w:p w14:paraId="09C210A6" w14:textId="77777777" w:rsidR="00406628" w:rsidRDefault="00000000">
      <w:pPr>
        <w:pStyle w:val="divdocumentulli"/>
        <w:numPr>
          <w:ilvl w:val="0"/>
          <w:numId w:val="6"/>
        </w:numPr>
        <w:spacing w:line="280" w:lineRule="atLeast"/>
        <w:ind w:left="380" w:hanging="283"/>
        <w:rPr>
          <w:rStyle w:val="span"/>
          <w:rFonts w:ascii="Century Gothic" w:eastAsia="Century Gothic" w:hAnsi="Century Gothic" w:cs="Century Gothic"/>
          <w:color w:val="231F20"/>
          <w:sz w:val="18"/>
          <w:szCs w:val="18"/>
        </w:rPr>
      </w:pPr>
      <w:r>
        <w:rPr>
          <w:rStyle w:val="span"/>
          <w:rFonts w:ascii="Century Gothic" w:eastAsia="Century Gothic" w:hAnsi="Century Gothic" w:cs="Century Gothic"/>
          <w:color w:val="231F20"/>
          <w:sz w:val="18"/>
          <w:szCs w:val="18"/>
        </w:rPr>
        <w:t>Performed quality code review and removed technical debt and security vulnerabilities</w:t>
      </w:r>
    </w:p>
    <w:p w14:paraId="75055996" w14:textId="77777777" w:rsidR="00406628" w:rsidRDefault="00000000">
      <w:pPr>
        <w:pStyle w:val="divdocumentulli"/>
        <w:numPr>
          <w:ilvl w:val="0"/>
          <w:numId w:val="6"/>
        </w:numPr>
        <w:spacing w:line="280" w:lineRule="atLeast"/>
        <w:ind w:left="380" w:hanging="283"/>
        <w:rPr>
          <w:rStyle w:val="span"/>
          <w:rFonts w:ascii="Century Gothic" w:eastAsia="Century Gothic" w:hAnsi="Century Gothic" w:cs="Century Gothic"/>
          <w:color w:val="231F20"/>
          <w:sz w:val="18"/>
          <w:szCs w:val="18"/>
        </w:rPr>
      </w:pPr>
      <w:r>
        <w:rPr>
          <w:rStyle w:val="span"/>
          <w:rFonts w:ascii="Century Gothic" w:eastAsia="Century Gothic" w:hAnsi="Century Gothic" w:cs="Century Gothic"/>
          <w:color w:val="231F20"/>
          <w:sz w:val="18"/>
          <w:szCs w:val="18"/>
        </w:rPr>
        <w:t>Engineered architecture and infrastructure for 100's of users</w:t>
      </w:r>
    </w:p>
    <w:p w14:paraId="694AD2EA" w14:textId="77777777" w:rsidR="00406628" w:rsidRDefault="00000000">
      <w:pPr>
        <w:pStyle w:val="divdocumentulli"/>
        <w:numPr>
          <w:ilvl w:val="0"/>
          <w:numId w:val="6"/>
        </w:numPr>
        <w:spacing w:line="280" w:lineRule="atLeast"/>
        <w:ind w:left="380" w:hanging="283"/>
        <w:rPr>
          <w:rStyle w:val="span"/>
          <w:rFonts w:ascii="Century Gothic" w:eastAsia="Century Gothic" w:hAnsi="Century Gothic" w:cs="Century Gothic"/>
          <w:color w:val="231F20"/>
          <w:sz w:val="18"/>
          <w:szCs w:val="18"/>
        </w:rPr>
      </w:pPr>
      <w:r>
        <w:rPr>
          <w:rStyle w:val="span"/>
          <w:rFonts w:ascii="Century Gothic" w:eastAsia="Century Gothic" w:hAnsi="Century Gothic" w:cs="Century Gothic"/>
          <w:color w:val="231F20"/>
          <w:sz w:val="18"/>
          <w:szCs w:val="18"/>
        </w:rPr>
        <w:t>Evaluated emerging technologies to identify potential areas for growth and innovation within the organization's technical architecture</w:t>
      </w:r>
    </w:p>
    <w:p w14:paraId="768A4BEC" w14:textId="77777777" w:rsidR="00406628" w:rsidRDefault="00000000">
      <w:pPr>
        <w:pStyle w:val="divdocumentulli"/>
        <w:numPr>
          <w:ilvl w:val="0"/>
          <w:numId w:val="6"/>
        </w:numPr>
        <w:spacing w:line="280" w:lineRule="atLeast"/>
        <w:ind w:left="380" w:hanging="283"/>
        <w:rPr>
          <w:rStyle w:val="span"/>
          <w:rFonts w:ascii="Century Gothic" w:eastAsia="Century Gothic" w:hAnsi="Century Gothic" w:cs="Century Gothic"/>
          <w:color w:val="231F20"/>
          <w:sz w:val="18"/>
          <w:szCs w:val="18"/>
        </w:rPr>
      </w:pPr>
      <w:r>
        <w:rPr>
          <w:rStyle w:val="span"/>
          <w:rFonts w:ascii="Century Gothic" w:eastAsia="Century Gothic" w:hAnsi="Century Gothic" w:cs="Century Gothic"/>
          <w:color w:val="231F20"/>
          <w:sz w:val="18"/>
          <w:szCs w:val="18"/>
        </w:rPr>
        <w:t>Participated in strategic planning sessions to align technology investments with organizational goals and objectives</w:t>
      </w:r>
    </w:p>
    <w:p w14:paraId="328F92AC" w14:textId="77777777" w:rsidR="00406628" w:rsidRDefault="00000000">
      <w:pPr>
        <w:pStyle w:val="divdocumentulli"/>
        <w:numPr>
          <w:ilvl w:val="0"/>
          <w:numId w:val="6"/>
        </w:numPr>
        <w:spacing w:line="280" w:lineRule="atLeast"/>
        <w:ind w:left="380" w:hanging="283"/>
        <w:rPr>
          <w:rStyle w:val="span"/>
          <w:rFonts w:ascii="Century Gothic" w:eastAsia="Century Gothic" w:hAnsi="Century Gothic" w:cs="Century Gothic"/>
          <w:color w:val="231F20"/>
          <w:sz w:val="18"/>
          <w:szCs w:val="18"/>
        </w:rPr>
      </w:pPr>
      <w:r>
        <w:rPr>
          <w:rStyle w:val="span"/>
          <w:rFonts w:ascii="Century Gothic" w:eastAsia="Century Gothic" w:hAnsi="Century Gothic" w:cs="Century Gothic"/>
          <w:color w:val="231F20"/>
          <w:sz w:val="18"/>
          <w:szCs w:val="18"/>
        </w:rPr>
        <w:t>Spearheaded the adoption of cloud-based technologies, enabling faster deployment and scalability for various applications</w:t>
      </w:r>
    </w:p>
    <w:p w14:paraId="48FAA6BA" w14:textId="77777777" w:rsidR="00406628" w:rsidRDefault="00000000">
      <w:pPr>
        <w:pStyle w:val="divdocumentulli"/>
        <w:numPr>
          <w:ilvl w:val="0"/>
          <w:numId w:val="6"/>
        </w:numPr>
        <w:spacing w:line="280" w:lineRule="atLeast"/>
        <w:ind w:left="380" w:hanging="283"/>
        <w:rPr>
          <w:rStyle w:val="span"/>
          <w:rFonts w:ascii="Century Gothic" w:eastAsia="Century Gothic" w:hAnsi="Century Gothic" w:cs="Century Gothic"/>
          <w:color w:val="231F20"/>
          <w:sz w:val="18"/>
          <w:szCs w:val="18"/>
        </w:rPr>
      </w:pPr>
      <w:r>
        <w:rPr>
          <w:rStyle w:val="span"/>
          <w:rFonts w:ascii="Century Gothic" w:eastAsia="Century Gothic" w:hAnsi="Century Gothic" w:cs="Century Gothic"/>
          <w:color w:val="231F20"/>
          <w:sz w:val="18"/>
          <w:szCs w:val="18"/>
        </w:rPr>
        <w:t>Improved business productivity for clients by 70% by re-engineering and designing infrastructures</w:t>
      </w:r>
    </w:p>
    <w:p w14:paraId="52DB0A08" w14:textId="77777777" w:rsidR="00406628" w:rsidRDefault="00000000">
      <w:pPr>
        <w:pStyle w:val="divdocumentulli"/>
        <w:numPr>
          <w:ilvl w:val="0"/>
          <w:numId w:val="6"/>
        </w:numPr>
        <w:spacing w:line="280" w:lineRule="atLeast"/>
        <w:ind w:left="380" w:hanging="283"/>
        <w:rPr>
          <w:rStyle w:val="span"/>
          <w:rFonts w:ascii="Century Gothic" w:eastAsia="Century Gothic" w:hAnsi="Century Gothic" w:cs="Century Gothic"/>
          <w:color w:val="231F20"/>
          <w:sz w:val="18"/>
          <w:szCs w:val="18"/>
        </w:rPr>
      </w:pPr>
      <w:r>
        <w:rPr>
          <w:rStyle w:val="span"/>
          <w:rFonts w:ascii="Century Gothic" w:eastAsia="Century Gothic" w:hAnsi="Century Gothic" w:cs="Century Gothic"/>
          <w:color w:val="231F20"/>
          <w:sz w:val="18"/>
          <w:szCs w:val="18"/>
        </w:rPr>
        <w:t>Monitored and tested application performance to identify potential bottlenecks, develop solutions and collaborate with developers on solution implementation</w:t>
      </w:r>
    </w:p>
    <w:p w14:paraId="381CB44A" w14:textId="77777777" w:rsidR="00406628" w:rsidRDefault="00000000">
      <w:pPr>
        <w:pStyle w:val="divdocumentulli"/>
        <w:numPr>
          <w:ilvl w:val="0"/>
          <w:numId w:val="6"/>
        </w:numPr>
        <w:spacing w:line="280" w:lineRule="atLeast"/>
        <w:ind w:left="380" w:hanging="283"/>
        <w:rPr>
          <w:rStyle w:val="span"/>
          <w:rFonts w:ascii="Century Gothic" w:eastAsia="Century Gothic" w:hAnsi="Century Gothic" w:cs="Century Gothic"/>
          <w:color w:val="231F20"/>
          <w:sz w:val="18"/>
          <w:szCs w:val="18"/>
        </w:rPr>
      </w:pPr>
      <w:r>
        <w:rPr>
          <w:rStyle w:val="span"/>
          <w:rFonts w:ascii="Century Gothic" w:eastAsia="Century Gothic" w:hAnsi="Century Gothic" w:cs="Century Gothic"/>
          <w:color w:val="231F20"/>
          <w:sz w:val="18"/>
          <w:szCs w:val="18"/>
        </w:rPr>
        <w:t>Provided 2nd and 3rd level technical support and troubleshooting to internal and external clients</w:t>
      </w:r>
    </w:p>
    <w:p w14:paraId="403D5D7D" w14:textId="77777777" w:rsidR="00406628" w:rsidRDefault="00000000">
      <w:pPr>
        <w:pStyle w:val="divdocumentulli"/>
        <w:numPr>
          <w:ilvl w:val="0"/>
          <w:numId w:val="6"/>
        </w:numPr>
        <w:spacing w:line="280" w:lineRule="atLeast"/>
        <w:ind w:left="380" w:hanging="283"/>
        <w:rPr>
          <w:rStyle w:val="span"/>
          <w:rFonts w:ascii="Century Gothic" w:eastAsia="Century Gothic" w:hAnsi="Century Gothic" w:cs="Century Gothic"/>
          <w:color w:val="231F20"/>
          <w:sz w:val="18"/>
          <w:szCs w:val="18"/>
        </w:rPr>
      </w:pPr>
      <w:r>
        <w:rPr>
          <w:rStyle w:val="span"/>
          <w:rFonts w:ascii="Century Gothic" w:eastAsia="Century Gothic" w:hAnsi="Century Gothic" w:cs="Century Gothic"/>
          <w:color w:val="231F20"/>
          <w:sz w:val="18"/>
          <w:szCs w:val="18"/>
        </w:rPr>
        <w:t>Participated in system development life cycle from requirements analysis through system implementation</w:t>
      </w:r>
    </w:p>
    <w:p w14:paraId="0D385FC0" w14:textId="77777777" w:rsidR="00406628" w:rsidRDefault="00000000">
      <w:pPr>
        <w:pStyle w:val="divdocumentulli"/>
        <w:numPr>
          <w:ilvl w:val="0"/>
          <w:numId w:val="6"/>
        </w:numPr>
        <w:spacing w:line="280" w:lineRule="atLeast"/>
        <w:ind w:left="380" w:hanging="283"/>
        <w:rPr>
          <w:rStyle w:val="span"/>
          <w:rFonts w:ascii="Century Gothic" w:eastAsia="Century Gothic" w:hAnsi="Century Gothic" w:cs="Century Gothic"/>
          <w:color w:val="231F20"/>
          <w:sz w:val="18"/>
          <w:szCs w:val="18"/>
        </w:rPr>
      </w:pPr>
      <w:r>
        <w:rPr>
          <w:rStyle w:val="span"/>
          <w:rFonts w:ascii="Century Gothic" w:eastAsia="Century Gothic" w:hAnsi="Century Gothic" w:cs="Century Gothic"/>
          <w:color w:val="231F20"/>
          <w:sz w:val="18"/>
          <w:szCs w:val="18"/>
        </w:rPr>
        <w:t>Adhered to enterprise processes and best practices and tailored enterprise processes for applications</w:t>
      </w:r>
    </w:p>
    <w:tbl>
      <w:tblPr>
        <w:tblStyle w:val="displaytable"/>
        <w:tblW w:w="1600" w:type="dxa"/>
        <w:tblCellSpacing w:w="0" w:type="dxa"/>
        <w:tblCellMar>
          <w:left w:w="0" w:type="dxa"/>
          <w:right w:w="0" w:type="dxa"/>
        </w:tblCellMar>
        <w:tblLook w:val="05E0" w:firstRow="1" w:lastRow="1" w:firstColumn="1" w:lastColumn="1" w:noHBand="0" w:noVBand="1"/>
      </w:tblPr>
      <w:tblGrid>
        <w:gridCol w:w="1600"/>
      </w:tblGrid>
      <w:tr w:rsidR="00406628" w14:paraId="03EC12F1" w14:textId="77777777">
        <w:trPr>
          <w:tblCellSpacing w:w="0" w:type="dxa"/>
        </w:trPr>
        <w:tc>
          <w:tcPr>
            <w:tcW w:w="1600" w:type="dxa"/>
            <w:tcMar>
              <w:top w:w="420" w:type="dxa"/>
              <w:left w:w="0" w:type="dxa"/>
              <w:bottom w:w="0" w:type="dxa"/>
              <w:right w:w="0" w:type="dxa"/>
            </w:tcMar>
            <w:vAlign w:val="bottom"/>
            <w:hideMark/>
          </w:tcPr>
          <w:p w14:paraId="46BE0C56" w14:textId="77777777" w:rsidR="00406628" w:rsidRDefault="00000000">
            <w:pPr>
              <w:pStyle w:val="topborder"/>
              <w:rPr>
                <w:rStyle w:val="displaycell"/>
                <w:rFonts w:ascii="Century Gothic" w:eastAsia="Century Gothic" w:hAnsi="Century Gothic" w:cs="Century Gothic"/>
                <w:color w:val="231F20"/>
              </w:rPr>
            </w:pPr>
            <w:r>
              <w:rPr>
                <w:rStyle w:val="displaycell"/>
                <w:rFonts w:ascii="Century Gothic" w:eastAsia="Century Gothic" w:hAnsi="Century Gothic" w:cs="Century Gothic"/>
                <w:color w:val="231F20"/>
              </w:rPr>
              <w:t> </w:t>
            </w:r>
          </w:p>
        </w:tc>
      </w:tr>
    </w:tbl>
    <w:p w14:paraId="129F56E9" w14:textId="77777777" w:rsidR="00406628" w:rsidRDefault="00000000">
      <w:pPr>
        <w:pStyle w:val="divdocumentdivsectiontitle"/>
        <w:pBdr>
          <w:bottom w:val="none" w:sz="0" w:space="5" w:color="auto"/>
        </w:pBdr>
        <w:rPr>
          <w:rFonts w:ascii="Century Gothic" w:eastAsia="Century Gothic" w:hAnsi="Century Gothic" w:cs="Century Gothic"/>
          <w:b/>
          <w:bCs/>
        </w:rPr>
      </w:pPr>
      <w:r>
        <w:rPr>
          <w:rFonts w:ascii="Century Gothic" w:eastAsia="Century Gothic" w:hAnsi="Century Gothic" w:cs="Century Gothic"/>
          <w:b/>
          <w:bCs/>
        </w:rPr>
        <w:t>Skills</w:t>
      </w:r>
    </w:p>
    <w:tbl>
      <w:tblPr>
        <w:tblStyle w:val="divdocumenttable"/>
        <w:tblW w:w="0" w:type="auto"/>
        <w:tblLayout w:type="fixed"/>
        <w:tblCellMar>
          <w:left w:w="0" w:type="dxa"/>
          <w:right w:w="0" w:type="dxa"/>
        </w:tblCellMar>
        <w:tblLook w:val="05E0" w:firstRow="1" w:lastRow="1" w:firstColumn="1" w:lastColumn="1" w:noHBand="0" w:noVBand="1"/>
      </w:tblPr>
      <w:tblGrid>
        <w:gridCol w:w="5113"/>
        <w:gridCol w:w="5113"/>
      </w:tblGrid>
      <w:tr w:rsidR="00406628" w14:paraId="4C79F640" w14:textId="77777777">
        <w:tc>
          <w:tcPr>
            <w:tcW w:w="5113" w:type="dxa"/>
            <w:tcMar>
              <w:top w:w="0" w:type="dxa"/>
              <w:left w:w="0" w:type="dxa"/>
              <w:bottom w:w="0" w:type="dxa"/>
              <w:right w:w="0" w:type="dxa"/>
            </w:tcMar>
            <w:hideMark/>
          </w:tcPr>
          <w:p w14:paraId="05D5D455" w14:textId="77777777" w:rsidR="00406628" w:rsidRDefault="00000000">
            <w:pPr>
              <w:pStyle w:val="divdocumentulli"/>
              <w:numPr>
                <w:ilvl w:val="0"/>
                <w:numId w:val="7"/>
              </w:numPr>
              <w:spacing w:line="280" w:lineRule="atLeast"/>
              <w:ind w:left="380" w:hanging="283"/>
              <w:rPr>
                <w:rFonts w:ascii="Century Gothic" w:eastAsia="Century Gothic" w:hAnsi="Century Gothic" w:cs="Century Gothic"/>
                <w:color w:val="231F20"/>
                <w:sz w:val="18"/>
                <w:szCs w:val="18"/>
              </w:rPr>
            </w:pPr>
            <w:proofErr w:type="spellStart"/>
            <w:r>
              <w:rPr>
                <w:rFonts w:ascii="Century Gothic" w:eastAsia="Century Gothic" w:hAnsi="Century Gothic" w:cs="Century Gothic"/>
                <w:color w:val="231F20"/>
                <w:sz w:val="18"/>
                <w:szCs w:val="18"/>
              </w:rPr>
              <w:t>Reactjs</w:t>
            </w:r>
            <w:proofErr w:type="spellEnd"/>
          </w:p>
          <w:p w14:paraId="773F7061" w14:textId="77777777" w:rsidR="00406628" w:rsidRDefault="00000000">
            <w:pPr>
              <w:pStyle w:val="divdocumentulli"/>
              <w:numPr>
                <w:ilvl w:val="0"/>
                <w:numId w:val="7"/>
              </w:numPr>
              <w:spacing w:line="280" w:lineRule="atLeast"/>
              <w:ind w:left="380" w:hanging="283"/>
              <w:rPr>
                <w:rFonts w:ascii="Century Gothic" w:eastAsia="Century Gothic" w:hAnsi="Century Gothic" w:cs="Century Gothic"/>
                <w:color w:val="231F20"/>
                <w:sz w:val="18"/>
                <w:szCs w:val="18"/>
              </w:rPr>
            </w:pPr>
            <w:r>
              <w:rPr>
                <w:rFonts w:ascii="Century Gothic" w:eastAsia="Century Gothic" w:hAnsi="Century Gothic" w:cs="Century Gothic"/>
                <w:color w:val="231F20"/>
                <w:sz w:val="18"/>
                <w:szCs w:val="18"/>
              </w:rPr>
              <w:t>Azure Web developer</w:t>
            </w:r>
          </w:p>
          <w:p w14:paraId="57C73F95" w14:textId="77777777" w:rsidR="00406628" w:rsidRDefault="00000000">
            <w:pPr>
              <w:pStyle w:val="divdocumentulli"/>
              <w:numPr>
                <w:ilvl w:val="0"/>
                <w:numId w:val="7"/>
              </w:numPr>
              <w:spacing w:line="280" w:lineRule="atLeast"/>
              <w:ind w:left="380" w:hanging="283"/>
              <w:rPr>
                <w:rFonts w:ascii="Century Gothic" w:eastAsia="Century Gothic" w:hAnsi="Century Gothic" w:cs="Century Gothic"/>
                <w:color w:val="231F20"/>
                <w:sz w:val="18"/>
                <w:szCs w:val="18"/>
              </w:rPr>
            </w:pPr>
            <w:r>
              <w:rPr>
                <w:rFonts w:ascii="Century Gothic" w:eastAsia="Century Gothic" w:hAnsi="Century Gothic" w:cs="Century Gothic"/>
                <w:color w:val="231F20"/>
                <w:sz w:val="18"/>
                <w:szCs w:val="18"/>
              </w:rPr>
              <w:t>Agile</w:t>
            </w:r>
          </w:p>
          <w:p w14:paraId="11DF2B32" w14:textId="77777777" w:rsidR="00406628" w:rsidRDefault="00000000">
            <w:pPr>
              <w:pStyle w:val="divdocumentulli"/>
              <w:numPr>
                <w:ilvl w:val="0"/>
                <w:numId w:val="7"/>
              </w:numPr>
              <w:spacing w:line="280" w:lineRule="atLeast"/>
              <w:ind w:left="380" w:hanging="283"/>
              <w:rPr>
                <w:rFonts w:ascii="Century Gothic" w:eastAsia="Century Gothic" w:hAnsi="Century Gothic" w:cs="Century Gothic"/>
                <w:color w:val="231F20"/>
                <w:sz w:val="18"/>
                <w:szCs w:val="18"/>
              </w:rPr>
            </w:pPr>
            <w:r>
              <w:rPr>
                <w:rFonts w:ascii="Century Gothic" w:eastAsia="Century Gothic" w:hAnsi="Century Gothic" w:cs="Century Gothic"/>
                <w:color w:val="231F20"/>
                <w:sz w:val="18"/>
                <w:szCs w:val="18"/>
              </w:rPr>
              <w:t>Stored Procedures</w:t>
            </w:r>
          </w:p>
          <w:p w14:paraId="3988DE81" w14:textId="77777777" w:rsidR="00406628" w:rsidRDefault="00000000">
            <w:pPr>
              <w:pStyle w:val="divdocumentulli"/>
              <w:numPr>
                <w:ilvl w:val="0"/>
                <w:numId w:val="7"/>
              </w:numPr>
              <w:spacing w:line="280" w:lineRule="atLeast"/>
              <w:ind w:left="380" w:hanging="283"/>
              <w:rPr>
                <w:rFonts w:ascii="Century Gothic" w:eastAsia="Century Gothic" w:hAnsi="Century Gothic" w:cs="Century Gothic"/>
                <w:color w:val="231F20"/>
                <w:sz w:val="18"/>
                <w:szCs w:val="18"/>
              </w:rPr>
            </w:pPr>
            <w:r>
              <w:rPr>
                <w:rFonts w:ascii="Century Gothic" w:eastAsia="Century Gothic" w:hAnsi="Century Gothic" w:cs="Century Gothic"/>
                <w:color w:val="231F20"/>
                <w:sz w:val="18"/>
                <w:szCs w:val="18"/>
              </w:rPr>
              <w:t>Automation</w:t>
            </w:r>
          </w:p>
          <w:p w14:paraId="52CCBD53" w14:textId="77777777" w:rsidR="00406628" w:rsidRDefault="00000000">
            <w:pPr>
              <w:pStyle w:val="divdocumentulli"/>
              <w:numPr>
                <w:ilvl w:val="0"/>
                <w:numId w:val="7"/>
              </w:numPr>
              <w:spacing w:line="280" w:lineRule="atLeast"/>
              <w:ind w:left="380" w:hanging="283"/>
              <w:rPr>
                <w:rFonts w:ascii="Century Gothic" w:eastAsia="Century Gothic" w:hAnsi="Century Gothic" w:cs="Century Gothic"/>
                <w:color w:val="231F20"/>
                <w:sz w:val="18"/>
                <w:szCs w:val="18"/>
              </w:rPr>
            </w:pPr>
            <w:r>
              <w:rPr>
                <w:rFonts w:ascii="Century Gothic" w:eastAsia="Century Gothic" w:hAnsi="Century Gothic" w:cs="Century Gothic"/>
                <w:color w:val="231F20"/>
                <w:sz w:val="18"/>
                <w:szCs w:val="18"/>
              </w:rPr>
              <w:t>Angular</w:t>
            </w:r>
          </w:p>
          <w:p w14:paraId="1387F76A" w14:textId="77777777" w:rsidR="00406628" w:rsidRDefault="00000000">
            <w:pPr>
              <w:pStyle w:val="divdocumentulli"/>
              <w:numPr>
                <w:ilvl w:val="0"/>
                <w:numId w:val="7"/>
              </w:numPr>
              <w:spacing w:line="280" w:lineRule="atLeast"/>
              <w:ind w:left="380" w:hanging="283"/>
              <w:rPr>
                <w:rFonts w:ascii="Century Gothic" w:eastAsia="Century Gothic" w:hAnsi="Century Gothic" w:cs="Century Gothic"/>
                <w:color w:val="231F20"/>
                <w:sz w:val="18"/>
                <w:szCs w:val="18"/>
              </w:rPr>
            </w:pPr>
            <w:r>
              <w:rPr>
                <w:rFonts w:ascii="Century Gothic" w:eastAsia="Century Gothic" w:hAnsi="Century Gothic" w:cs="Century Gothic"/>
                <w:color w:val="231F20"/>
                <w:sz w:val="18"/>
                <w:szCs w:val="18"/>
              </w:rPr>
              <w:t>Nodejs Developer</w:t>
            </w:r>
          </w:p>
          <w:p w14:paraId="622B6450" w14:textId="77777777" w:rsidR="00406628" w:rsidRDefault="00000000">
            <w:pPr>
              <w:pStyle w:val="divdocumentulli"/>
              <w:numPr>
                <w:ilvl w:val="0"/>
                <w:numId w:val="7"/>
              </w:numPr>
              <w:spacing w:line="280" w:lineRule="atLeast"/>
              <w:ind w:left="380" w:hanging="283"/>
              <w:rPr>
                <w:rFonts w:ascii="Century Gothic" w:eastAsia="Century Gothic" w:hAnsi="Century Gothic" w:cs="Century Gothic"/>
                <w:color w:val="231F20"/>
                <w:sz w:val="18"/>
                <w:szCs w:val="18"/>
              </w:rPr>
            </w:pPr>
            <w:r>
              <w:rPr>
                <w:rFonts w:ascii="Century Gothic" w:eastAsia="Century Gothic" w:hAnsi="Century Gothic" w:cs="Century Gothic"/>
                <w:color w:val="231F20"/>
                <w:sz w:val="18"/>
                <w:szCs w:val="18"/>
              </w:rPr>
              <w:t>Testing</w:t>
            </w:r>
          </w:p>
          <w:p w14:paraId="35B443DB" w14:textId="77777777" w:rsidR="00406628" w:rsidRDefault="00000000">
            <w:pPr>
              <w:pStyle w:val="divdocumentulli"/>
              <w:numPr>
                <w:ilvl w:val="0"/>
                <w:numId w:val="7"/>
              </w:numPr>
              <w:spacing w:line="280" w:lineRule="atLeast"/>
              <w:ind w:left="380" w:hanging="283"/>
              <w:rPr>
                <w:rFonts w:ascii="Century Gothic" w:eastAsia="Century Gothic" w:hAnsi="Century Gothic" w:cs="Century Gothic"/>
                <w:color w:val="231F20"/>
                <w:sz w:val="18"/>
                <w:szCs w:val="18"/>
              </w:rPr>
            </w:pPr>
            <w:r>
              <w:rPr>
                <w:rFonts w:ascii="Century Gothic" w:eastAsia="Century Gothic" w:hAnsi="Century Gothic" w:cs="Century Gothic"/>
                <w:color w:val="231F20"/>
                <w:sz w:val="18"/>
                <w:szCs w:val="18"/>
              </w:rPr>
              <w:t>.net Core</w:t>
            </w:r>
          </w:p>
          <w:p w14:paraId="5F9BE686" w14:textId="77777777" w:rsidR="00406628" w:rsidRDefault="00000000">
            <w:pPr>
              <w:pStyle w:val="divdocumentulli"/>
              <w:numPr>
                <w:ilvl w:val="0"/>
                <w:numId w:val="7"/>
              </w:numPr>
              <w:spacing w:line="280" w:lineRule="atLeast"/>
              <w:ind w:left="380" w:hanging="283"/>
              <w:rPr>
                <w:rFonts w:ascii="Century Gothic" w:eastAsia="Century Gothic" w:hAnsi="Century Gothic" w:cs="Century Gothic"/>
                <w:color w:val="231F20"/>
                <w:sz w:val="18"/>
                <w:szCs w:val="18"/>
              </w:rPr>
            </w:pPr>
            <w:r>
              <w:rPr>
                <w:rFonts w:ascii="Century Gothic" w:eastAsia="Century Gothic" w:hAnsi="Century Gothic" w:cs="Century Gothic"/>
                <w:color w:val="231F20"/>
                <w:sz w:val="18"/>
                <w:szCs w:val="18"/>
              </w:rPr>
              <w:t>Api</w:t>
            </w:r>
          </w:p>
          <w:p w14:paraId="7AE784D5" w14:textId="77777777" w:rsidR="00406628" w:rsidRDefault="00000000">
            <w:pPr>
              <w:pStyle w:val="divdocumentulli"/>
              <w:numPr>
                <w:ilvl w:val="0"/>
                <w:numId w:val="7"/>
              </w:numPr>
              <w:spacing w:line="280" w:lineRule="atLeast"/>
              <w:ind w:left="380" w:hanging="283"/>
              <w:rPr>
                <w:rFonts w:ascii="Century Gothic" w:eastAsia="Century Gothic" w:hAnsi="Century Gothic" w:cs="Century Gothic"/>
                <w:color w:val="231F20"/>
                <w:sz w:val="18"/>
                <w:szCs w:val="18"/>
              </w:rPr>
            </w:pPr>
            <w:r>
              <w:rPr>
                <w:rFonts w:ascii="Century Gothic" w:eastAsia="Century Gothic" w:hAnsi="Century Gothic" w:cs="Century Gothic"/>
                <w:color w:val="231F20"/>
                <w:sz w:val="18"/>
                <w:szCs w:val="18"/>
              </w:rPr>
              <w:t>CSS</w:t>
            </w:r>
          </w:p>
          <w:p w14:paraId="1EDFDDA3" w14:textId="77777777" w:rsidR="00406628" w:rsidRDefault="00000000">
            <w:pPr>
              <w:pStyle w:val="divdocumentulli"/>
              <w:numPr>
                <w:ilvl w:val="0"/>
                <w:numId w:val="7"/>
              </w:numPr>
              <w:spacing w:line="280" w:lineRule="atLeast"/>
              <w:ind w:left="380" w:hanging="283"/>
              <w:rPr>
                <w:rFonts w:ascii="Century Gothic" w:eastAsia="Century Gothic" w:hAnsi="Century Gothic" w:cs="Century Gothic"/>
                <w:color w:val="231F20"/>
                <w:sz w:val="18"/>
                <w:szCs w:val="18"/>
              </w:rPr>
            </w:pPr>
            <w:r>
              <w:rPr>
                <w:rFonts w:ascii="Century Gothic" w:eastAsia="Century Gothic" w:hAnsi="Century Gothic" w:cs="Century Gothic"/>
                <w:color w:val="231F20"/>
                <w:sz w:val="18"/>
                <w:szCs w:val="18"/>
              </w:rPr>
              <w:t>Bootstrap</w:t>
            </w:r>
          </w:p>
          <w:p w14:paraId="0D466C3E" w14:textId="77777777" w:rsidR="00406628" w:rsidRDefault="00000000">
            <w:pPr>
              <w:pStyle w:val="divdocumentulli"/>
              <w:numPr>
                <w:ilvl w:val="0"/>
                <w:numId w:val="7"/>
              </w:numPr>
              <w:spacing w:line="280" w:lineRule="atLeast"/>
              <w:ind w:left="380" w:hanging="283"/>
              <w:rPr>
                <w:rFonts w:ascii="Century Gothic" w:eastAsia="Century Gothic" w:hAnsi="Century Gothic" w:cs="Century Gothic"/>
                <w:color w:val="231F20"/>
                <w:sz w:val="18"/>
                <w:szCs w:val="18"/>
              </w:rPr>
            </w:pPr>
            <w:r>
              <w:rPr>
                <w:rFonts w:ascii="Century Gothic" w:eastAsia="Century Gothic" w:hAnsi="Century Gothic" w:cs="Century Gothic"/>
                <w:color w:val="231F20"/>
                <w:sz w:val="18"/>
                <w:szCs w:val="18"/>
              </w:rPr>
              <w:t>HTML</w:t>
            </w:r>
          </w:p>
          <w:p w14:paraId="61B33893" w14:textId="77777777" w:rsidR="00406628" w:rsidRDefault="00000000">
            <w:pPr>
              <w:pStyle w:val="divdocumentulli"/>
              <w:numPr>
                <w:ilvl w:val="0"/>
                <w:numId w:val="7"/>
              </w:numPr>
              <w:spacing w:line="280" w:lineRule="atLeast"/>
              <w:ind w:left="380" w:hanging="283"/>
              <w:rPr>
                <w:rFonts w:ascii="Century Gothic" w:eastAsia="Century Gothic" w:hAnsi="Century Gothic" w:cs="Century Gothic"/>
                <w:color w:val="231F20"/>
                <w:sz w:val="18"/>
                <w:szCs w:val="18"/>
              </w:rPr>
            </w:pPr>
            <w:proofErr w:type="spellStart"/>
            <w:r>
              <w:rPr>
                <w:rFonts w:ascii="Century Gothic" w:eastAsia="Century Gothic" w:hAnsi="Century Gothic" w:cs="Century Gothic"/>
                <w:color w:val="231F20"/>
                <w:sz w:val="18"/>
                <w:szCs w:val="18"/>
              </w:rPr>
              <w:t>Javascript</w:t>
            </w:r>
            <w:proofErr w:type="spellEnd"/>
          </w:p>
          <w:p w14:paraId="338E4621" w14:textId="77777777" w:rsidR="00406628" w:rsidRDefault="00000000">
            <w:pPr>
              <w:pStyle w:val="divdocumentulli"/>
              <w:numPr>
                <w:ilvl w:val="0"/>
                <w:numId w:val="7"/>
              </w:numPr>
              <w:spacing w:line="280" w:lineRule="atLeast"/>
              <w:ind w:left="380" w:hanging="283"/>
              <w:rPr>
                <w:rFonts w:ascii="Century Gothic" w:eastAsia="Century Gothic" w:hAnsi="Century Gothic" w:cs="Century Gothic"/>
                <w:color w:val="231F20"/>
                <w:sz w:val="18"/>
                <w:szCs w:val="18"/>
              </w:rPr>
            </w:pPr>
            <w:r>
              <w:rPr>
                <w:rFonts w:ascii="Century Gothic" w:eastAsia="Century Gothic" w:hAnsi="Century Gothic" w:cs="Century Gothic"/>
                <w:color w:val="231F20"/>
                <w:sz w:val="18"/>
                <w:szCs w:val="18"/>
              </w:rPr>
              <w:t>Typescript</w:t>
            </w:r>
          </w:p>
          <w:p w14:paraId="74253AF3" w14:textId="77777777" w:rsidR="00406628" w:rsidRDefault="00000000">
            <w:pPr>
              <w:pStyle w:val="divdocumentulli"/>
              <w:numPr>
                <w:ilvl w:val="0"/>
                <w:numId w:val="7"/>
              </w:numPr>
              <w:spacing w:line="280" w:lineRule="atLeast"/>
              <w:ind w:left="380" w:hanging="283"/>
              <w:rPr>
                <w:rFonts w:ascii="Century Gothic" w:eastAsia="Century Gothic" w:hAnsi="Century Gothic" w:cs="Century Gothic"/>
                <w:color w:val="231F20"/>
                <w:sz w:val="18"/>
                <w:szCs w:val="18"/>
              </w:rPr>
            </w:pPr>
            <w:r>
              <w:rPr>
                <w:rFonts w:ascii="Century Gothic" w:eastAsia="Century Gothic" w:hAnsi="Century Gothic" w:cs="Century Gothic"/>
                <w:color w:val="231F20"/>
                <w:sz w:val="18"/>
                <w:szCs w:val="18"/>
              </w:rPr>
              <w:t xml:space="preserve">Web </w:t>
            </w:r>
            <w:proofErr w:type="spellStart"/>
            <w:r>
              <w:rPr>
                <w:rFonts w:ascii="Century Gothic" w:eastAsia="Century Gothic" w:hAnsi="Century Gothic" w:cs="Century Gothic"/>
                <w:color w:val="231F20"/>
                <w:sz w:val="18"/>
                <w:szCs w:val="18"/>
              </w:rPr>
              <w:t>api</w:t>
            </w:r>
            <w:proofErr w:type="spellEnd"/>
          </w:p>
          <w:p w14:paraId="535369BF" w14:textId="77777777" w:rsidR="00406628" w:rsidRDefault="00000000">
            <w:pPr>
              <w:pStyle w:val="divdocumentulli"/>
              <w:numPr>
                <w:ilvl w:val="0"/>
                <w:numId w:val="7"/>
              </w:numPr>
              <w:spacing w:line="280" w:lineRule="atLeast"/>
              <w:ind w:left="380" w:hanging="283"/>
              <w:rPr>
                <w:rFonts w:ascii="Century Gothic" w:eastAsia="Century Gothic" w:hAnsi="Century Gothic" w:cs="Century Gothic"/>
                <w:color w:val="231F20"/>
                <w:sz w:val="18"/>
                <w:szCs w:val="18"/>
              </w:rPr>
            </w:pPr>
            <w:r>
              <w:rPr>
                <w:rFonts w:ascii="Century Gothic" w:eastAsia="Century Gothic" w:hAnsi="Century Gothic" w:cs="Century Gothic"/>
                <w:color w:val="231F20"/>
                <w:sz w:val="18"/>
                <w:szCs w:val="18"/>
              </w:rPr>
              <w:t>Jenkins</w:t>
            </w:r>
          </w:p>
          <w:p w14:paraId="420CACC3" w14:textId="77777777" w:rsidR="00406628" w:rsidRDefault="00000000">
            <w:pPr>
              <w:pStyle w:val="divdocumentulli"/>
              <w:numPr>
                <w:ilvl w:val="0"/>
                <w:numId w:val="7"/>
              </w:numPr>
              <w:spacing w:line="280" w:lineRule="atLeast"/>
              <w:ind w:left="380" w:hanging="283"/>
              <w:rPr>
                <w:rFonts w:ascii="Century Gothic" w:eastAsia="Century Gothic" w:hAnsi="Century Gothic" w:cs="Century Gothic"/>
                <w:color w:val="231F20"/>
                <w:sz w:val="18"/>
                <w:szCs w:val="18"/>
              </w:rPr>
            </w:pPr>
            <w:r>
              <w:rPr>
                <w:rFonts w:ascii="Century Gothic" w:eastAsia="Century Gothic" w:hAnsi="Century Gothic" w:cs="Century Gothic"/>
                <w:color w:val="231F20"/>
                <w:sz w:val="18"/>
                <w:szCs w:val="18"/>
              </w:rPr>
              <w:t>Security scans</w:t>
            </w:r>
          </w:p>
          <w:p w14:paraId="7B4C8FA6" w14:textId="77777777" w:rsidR="00406628" w:rsidRDefault="00000000">
            <w:pPr>
              <w:pStyle w:val="divdocumentulli"/>
              <w:numPr>
                <w:ilvl w:val="0"/>
                <w:numId w:val="7"/>
              </w:numPr>
              <w:spacing w:line="280" w:lineRule="atLeast"/>
              <w:ind w:left="380" w:hanging="283"/>
              <w:rPr>
                <w:rFonts w:ascii="Century Gothic" w:eastAsia="Century Gothic" w:hAnsi="Century Gothic" w:cs="Century Gothic"/>
                <w:color w:val="231F20"/>
                <w:sz w:val="18"/>
                <w:szCs w:val="18"/>
              </w:rPr>
            </w:pPr>
            <w:r>
              <w:rPr>
                <w:rFonts w:ascii="Century Gothic" w:eastAsia="Century Gothic" w:hAnsi="Century Gothic" w:cs="Century Gothic"/>
                <w:color w:val="231F20"/>
                <w:sz w:val="18"/>
                <w:szCs w:val="18"/>
              </w:rPr>
              <w:t>Harness</w:t>
            </w:r>
          </w:p>
          <w:p w14:paraId="432FD934" w14:textId="77777777" w:rsidR="00406628" w:rsidRDefault="00000000">
            <w:pPr>
              <w:pStyle w:val="divdocumentulli"/>
              <w:numPr>
                <w:ilvl w:val="0"/>
                <w:numId w:val="7"/>
              </w:numPr>
              <w:spacing w:line="280" w:lineRule="atLeast"/>
              <w:ind w:left="380" w:hanging="283"/>
              <w:rPr>
                <w:rFonts w:ascii="Century Gothic" w:eastAsia="Century Gothic" w:hAnsi="Century Gothic" w:cs="Century Gothic"/>
                <w:color w:val="231F20"/>
                <w:sz w:val="18"/>
                <w:szCs w:val="18"/>
              </w:rPr>
            </w:pPr>
            <w:r>
              <w:rPr>
                <w:rFonts w:ascii="Century Gothic" w:eastAsia="Century Gothic" w:hAnsi="Century Gothic" w:cs="Century Gothic"/>
                <w:color w:val="231F20"/>
                <w:sz w:val="18"/>
                <w:szCs w:val="18"/>
              </w:rPr>
              <w:t>Playwright</w:t>
            </w:r>
          </w:p>
        </w:tc>
        <w:tc>
          <w:tcPr>
            <w:tcW w:w="5113" w:type="dxa"/>
            <w:tcMar>
              <w:top w:w="0" w:type="dxa"/>
              <w:left w:w="0" w:type="dxa"/>
              <w:bottom w:w="0" w:type="dxa"/>
              <w:right w:w="0" w:type="dxa"/>
            </w:tcMar>
            <w:hideMark/>
          </w:tcPr>
          <w:p w14:paraId="1DAC6A26" w14:textId="77777777" w:rsidR="00406628" w:rsidRDefault="00000000">
            <w:pPr>
              <w:pStyle w:val="divdocumentulli"/>
              <w:numPr>
                <w:ilvl w:val="0"/>
                <w:numId w:val="8"/>
              </w:numPr>
              <w:spacing w:line="280" w:lineRule="atLeast"/>
              <w:ind w:left="380" w:hanging="283"/>
              <w:rPr>
                <w:rFonts w:ascii="Century Gothic" w:eastAsia="Century Gothic" w:hAnsi="Century Gothic" w:cs="Century Gothic"/>
                <w:color w:val="231F20"/>
                <w:sz w:val="18"/>
                <w:szCs w:val="18"/>
              </w:rPr>
            </w:pPr>
            <w:r>
              <w:rPr>
                <w:rFonts w:ascii="Century Gothic" w:eastAsia="Century Gothic" w:hAnsi="Century Gothic" w:cs="Century Gothic"/>
                <w:color w:val="231F20"/>
                <w:sz w:val="18"/>
                <w:szCs w:val="18"/>
              </w:rPr>
              <w:t>MVC</w:t>
            </w:r>
          </w:p>
          <w:p w14:paraId="7A70E781" w14:textId="77777777" w:rsidR="00406628" w:rsidRDefault="00000000">
            <w:pPr>
              <w:pStyle w:val="divdocumentulli"/>
              <w:numPr>
                <w:ilvl w:val="0"/>
                <w:numId w:val="8"/>
              </w:numPr>
              <w:spacing w:line="280" w:lineRule="atLeast"/>
              <w:ind w:left="380" w:hanging="283"/>
              <w:rPr>
                <w:rFonts w:ascii="Century Gothic" w:eastAsia="Century Gothic" w:hAnsi="Century Gothic" w:cs="Century Gothic"/>
                <w:color w:val="231F20"/>
                <w:sz w:val="18"/>
                <w:szCs w:val="18"/>
              </w:rPr>
            </w:pPr>
            <w:r>
              <w:rPr>
                <w:rFonts w:ascii="Century Gothic" w:eastAsia="Century Gothic" w:hAnsi="Century Gothic" w:cs="Century Gothic"/>
                <w:color w:val="231F20"/>
                <w:sz w:val="18"/>
                <w:szCs w:val="18"/>
              </w:rPr>
              <w:t>ASP.net</w:t>
            </w:r>
          </w:p>
          <w:p w14:paraId="586E2670" w14:textId="77777777" w:rsidR="00406628" w:rsidRDefault="00000000">
            <w:pPr>
              <w:pStyle w:val="divdocumentulli"/>
              <w:numPr>
                <w:ilvl w:val="0"/>
                <w:numId w:val="8"/>
              </w:numPr>
              <w:spacing w:line="280" w:lineRule="atLeast"/>
              <w:ind w:left="380" w:hanging="283"/>
              <w:rPr>
                <w:rFonts w:ascii="Century Gothic" w:eastAsia="Century Gothic" w:hAnsi="Century Gothic" w:cs="Century Gothic"/>
                <w:color w:val="231F20"/>
                <w:sz w:val="18"/>
                <w:szCs w:val="18"/>
              </w:rPr>
            </w:pPr>
            <w:r>
              <w:rPr>
                <w:rFonts w:ascii="Century Gothic" w:eastAsia="Century Gothic" w:hAnsi="Century Gothic" w:cs="Century Gothic"/>
                <w:color w:val="231F20"/>
                <w:sz w:val="18"/>
                <w:szCs w:val="18"/>
              </w:rPr>
              <w:t>EF</w:t>
            </w:r>
          </w:p>
          <w:p w14:paraId="14C58A28" w14:textId="77777777" w:rsidR="00406628" w:rsidRDefault="00000000">
            <w:pPr>
              <w:pStyle w:val="divdocumentulli"/>
              <w:numPr>
                <w:ilvl w:val="0"/>
                <w:numId w:val="8"/>
              </w:numPr>
              <w:spacing w:line="280" w:lineRule="atLeast"/>
              <w:ind w:left="380" w:hanging="283"/>
              <w:rPr>
                <w:rFonts w:ascii="Century Gothic" w:eastAsia="Century Gothic" w:hAnsi="Century Gothic" w:cs="Century Gothic"/>
                <w:color w:val="231F20"/>
                <w:sz w:val="18"/>
                <w:szCs w:val="18"/>
              </w:rPr>
            </w:pPr>
            <w:r>
              <w:rPr>
                <w:rFonts w:ascii="Century Gothic" w:eastAsia="Century Gothic" w:hAnsi="Century Gothic" w:cs="Century Gothic"/>
                <w:color w:val="231F20"/>
                <w:sz w:val="18"/>
                <w:szCs w:val="18"/>
              </w:rPr>
              <w:t>C#</w:t>
            </w:r>
          </w:p>
          <w:p w14:paraId="7951D07B" w14:textId="77777777" w:rsidR="00406628" w:rsidRDefault="00000000">
            <w:pPr>
              <w:pStyle w:val="divdocumentulli"/>
              <w:numPr>
                <w:ilvl w:val="0"/>
                <w:numId w:val="8"/>
              </w:numPr>
              <w:spacing w:line="280" w:lineRule="atLeast"/>
              <w:ind w:left="380" w:hanging="283"/>
              <w:rPr>
                <w:rFonts w:ascii="Century Gothic" w:eastAsia="Century Gothic" w:hAnsi="Century Gothic" w:cs="Century Gothic"/>
                <w:color w:val="231F20"/>
                <w:sz w:val="18"/>
                <w:szCs w:val="18"/>
              </w:rPr>
            </w:pPr>
            <w:r>
              <w:rPr>
                <w:rFonts w:ascii="Century Gothic" w:eastAsia="Century Gothic" w:hAnsi="Century Gothic" w:cs="Century Gothic"/>
                <w:color w:val="231F20"/>
                <w:sz w:val="18"/>
                <w:szCs w:val="18"/>
              </w:rPr>
              <w:t>SQL server</w:t>
            </w:r>
          </w:p>
          <w:p w14:paraId="52B8087A" w14:textId="77777777" w:rsidR="00406628" w:rsidRDefault="00000000">
            <w:pPr>
              <w:pStyle w:val="divdocumentulli"/>
              <w:numPr>
                <w:ilvl w:val="0"/>
                <w:numId w:val="8"/>
              </w:numPr>
              <w:spacing w:line="280" w:lineRule="atLeast"/>
              <w:ind w:left="380" w:hanging="283"/>
              <w:rPr>
                <w:rFonts w:ascii="Century Gothic" w:eastAsia="Century Gothic" w:hAnsi="Century Gothic" w:cs="Century Gothic"/>
                <w:color w:val="231F20"/>
                <w:sz w:val="18"/>
                <w:szCs w:val="18"/>
              </w:rPr>
            </w:pPr>
            <w:r>
              <w:rPr>
                <w:rFonts w:ascii="Century Gothic" w:eastAsia="Century Gothic" w:hAnsi="Century Gothic" w:cs="Century Gothic"/>
                <w:color w:val="231F20"/>
                <w:sz w:val="18"/>
                <w:szCs w:val="18"/>
              </w:rPr>
              <w:t>Redux</w:t>
            </w:r>
          </w:p>
          <w:p w14:paraId="792A0BA8" w14:textId="77777777" w:rsidR="00406628" w:rsidRDefault="00000000">
            <w:pPr>
              <w:pStyle w:val="divdocumentulli"/>
              <w:numPr>
                <w:ilvl w:val="0"/>
                <w:numId w:val="8"/>
              </w:numPr>
              <w:spacing w:line="280" w:lineRule="atLeast"/>
              <w:ind w:left="380" w:hanging="283"/>
              <w:rPr>
                <w:rFonts w:ascii="Century Gothic" w:eastAsia="Century Gothic" w:hAnsi="Century Gothic" w:cs="Century Gothic"/>
                <w:color w:val="231F20"/>
                <w:sz w:val="18"/>
                <w:szCs w:val="18"/>
              </w:rPr>
            </w:pPr>
            <w:r>
              <w:rPr>
                <w:rFonts w:ascii="Century Gothic" w:eastAsia="Century Gothic" w:hAnsi="Century Gothic" w:cs="Century Gothic"/>
                <w:color w:val="231F20"/>
                <w:sz w:val="18"/>
                <w:szCs w:val="18"/>
              </w:rPr>
              <w:t>Robot framework</w:t>
            </w:r>
          </w:p>
          <w:p w14:paraId="5D0E15FA" w14:textId="77777777" w:rsidR="00406628" w:rsidRDefault="00000000">
            <w:pPr>
              <w:pStyle w:val="divdocumentulli"/>
              <w:numPr>
                <w:ilvl w:val="0"/>
                <w:numId w:val="8"/>
              </w:numPr>
              <w:spacing w:line="280" w:lineRule="atLeast"/>
              <w:ind w:left="380" w:hanging="283"/>
              <w:rPr>
                <w:rFonts w:ascii="Century Gothic" w:eastAsia="Century Gothic" w:hAnsi="Century Gothic" w:cs="Century Gothic"/>
                <w:color w:val="231F20"/>
                <w:sz w:val="18"/>
                <w:szCs w:val="18"/>
              </w:rPr>
            </w:pPr>
            <w:r>
              <w:rPr>
                <w:rFonts w:ascii="Century Gothic" w:eastAsia="Century Gothic" w:hAnsi="Century Gothic" w:cs="Century Gothic"/>
                <w:color w:val="231F20"/>
                <w:sz w:val="18"/>
                <w:szCs w:val="18"/>
              </w:rPr>
              <w:t>Python</w:t>
            </w:r>
          </w:p>
          <w:p w14:paraId="006E1208" w14:textId="77777777" w:rsidR="00406628" w:rsidRDefault="00000000">
            <w:pPr>
              <w:pStyle w:val="divdocumentulli"/>
              <w:numPr>
                <w:ilvl w:val="0"/>
                <w:numId w:val="8"/>
              </w:numPr>
              <w:spacing w:line="280" w:lineRule="atLeast"/>
              <w:ind w:left="380" w:hanging="283"/>
              <w:rPr>
                <w:rFonts w:ascii="Century Gothic" w:eastAsia="Century Gothic" w:hAnsi="Century Gothic" w:cs="Century Gothic"/>
                <w:color w:val="231F20"/>
                <w:sz w:val="18"/>
                <w:szCs w:val="18"/>
              </w:rPr>
            </w:pPr>
            <w:r>
              <w:rPr>
                <w:rFonts w:ascii="Century Gothic" w:eastAsia="Century Gothic" w:hAnsi="Century Gothic" w:cs="Century Gothic"/>
                <w:color w:val="231F20"/>
                <w:sz w:val="18"/>
                <w:szCs w:val="18"/>
              </w:rPr>
              <w:t>Java</w:t>
            </w:r>
          </w:p>
          <w:p w14:paraId="19B67A33" w14:textId="77777777" w:rsidR="00406628" w:rsidRDefault="00000000">
            <w:pPr>
              <w:pStyle w:val="divdocumentulli"/>
              <w:numPr>
                <w:ilvl w:val="0"/>
                <w:numId w:val="8"/>
              </w:numPr>
              <w:spacing w:line="280" w:lineRule="atLeast"/>
              <w:ind w:left="380" w:hanging="283"/>
              <w:rPr>
                <w:rFonts w:ascii="Century Gothic" w:eastAsia="Century Gothic" w:hAnsi="Century Gothic" w:cs="Century Gothic"/>
                <w:color w:val="231F20"/>
                <w:sz w:val="18"/>
                <w:szCs w:val="18"/>
              </w:rPr>
            </w:pPr>
            <w:r>
              <w:rPr>
                <w:rFonts w:ascii="Century Gothic" w:eastAsia="Century Gothic" w:hAnsi="Century Gothic" w:cs="Century Gothic"/>
                <w:color w:val="231F20"/>
                <w:sz w:val="18"/>
                <w:szCs w:val="18"/>
              </w:rPr>
              <w:t>Selenium</w:t>
            </w:r>
          </w:p>
          <w:p w14:paraId="087AC056" w14:textId="77777777" w:rsidR="00406628" w:rsidRDefault="00000000">
            <w:pPr>
              <w:pStyle w:val="divdocumentulli"/>
              <w:numPr>
                <w:ilvl w:val="0"/>
                <w:numId w:val="8"/>
              </w:numPr>
              <w:spacing w:line="280" w:lineRule="atLeast"/>
              <w:ind w:left="380" w:hanging="283"/>
              <w:rPr>
                <w:rFonts w:ascii="Century Gothic" w:eastAsia="Century Gothic" w:hAnsi="Century Gothic" w:cs="Century Gothic"/>
                <w:color w:val="231F20"/>
                <w:sz w:val="18"/>
                <w:szCs w:val="18"/>
              </w:rPr>
            </w:pPr>
            <w:r>
              <w:rPr>
                <w:rFonts w:ascii="Century Gothic" w:eastAsia="Century Gothic" w:hAnsi="Century Gothic" w:cs="Century Gothic"/>
                <w:color w:val="231F20"/>
                <w:sz w:val="18"/>
                <w:szCs w:val="18"/>
              </w:rPr>
              <w:t>Protractor</w:t>
            </w:r>
          </w:p>
          <w:p w14:paraId="68315EFF" w14:textId="77777777" w:rsidR="00406628" w:rsidRDefault="00000000">
            <w:pPr>
              <w:pStyle w:val="divdocumentulli"/>
              <w:numPr>
                <w:ilvl w:val="0"/>
                <w:numId w:val="8"/>
              </w:numPr>
              <w:spacing w:line="280" w:lineRule="atLeast"/>
              <w:ind w:left="380" w:hanging="283"/>
              <w:rPr>
                <w:rFonts w:ascii="Century Gothic" w:eastAsia="Century Gothic" w:hAnsi="Century Gothic" w:cs="Century Gothic"/>
                <w:color w:val="231F20"/>
                <w:sz w:val="18"/>
                <w:szCs w:val="18"/>
              </w:rPr>
            </w:pPr>
            <w:r>
              <w:rPr>
                <w:rFonts w:ascii="Century Gothic" w:eastAsia="Century Gothic" w:hAnsi="Century Gothic" w:cs="Century Gothic"/>
                <w:color w:val="231F20"/>
                <w:sz w:val="18"/>
                <w:szCs w:val="18"/>
              </w:rPr>
              <w:t>Jasmine</w:t>
            </w:r>
          </w:p>
          <w:p w14:paraId="4916443A" w14:textId="77777777" w:rsidR="00406628" w:rsidRDefault="00000000">
            <w:pPr>
              <w:pStyle w:val="divdocumentulli"/>
              <w:numPr>
                <w:ilvl w:val="0"/>
                <w:numId w:val="8"/>
              </w:numPr>
              <w:spacing w:line="280" w:lineRule="atLeast"/>
              <w:ind w:left="380" w:hanging="283"/>
              <w:rPr>
                <w:rFonts w:ascii="Century Gothic" w:eastAsia="Century Gothic" w:hAnsi="Century Gothic" w:cs="Century Gothic"/>
                <w:color w:val="231F20"/>
                <w:sz w:val="18"/>
                <w:szCs w:val="18"/>
              </w:rPr>
            </w:pPr>
            <w:r>
              <w:rPr>
                <w:rFonts w:ascii="Century Gothic" w:eastAsia="Century Gothic" w:hAnsi="Century Gothic" w:cs="Century Gothic"/>
                <w:color w:val="231F20"/>
                <w:sz w:val="18"/>
                <w:szCs w:val="18"/>
              </w:rPr>
              <w:t>Enzyme</w:t>
            </w:r>
          </w:p>
          <w:p w14:paraId="7644304C" w14:textId="77777777" w:rsidR="00406628" w:rsidRDefault="00000000">
            <w:pPr>
              <w:pStyle w:val="divdocumentulli"/>
              <w:numPr>
                <w:ilvl w:val="0"/>
                <w:numId w:val="8"/>
              </w:numPr>
              <w:spacing w:line="280" w:lineRule="atLeast"/>
              <w:ind w:left="380" w:hanging="283"/>
              <w:rPr>
                <w:rFonts w:ascii="Century Gothic" w:eastAsia="Century Gothic" w:hAnsi="Century Gothic" w:cs="Century Gothic"/>
                <w:color w:val="231F20"/>
                <w:sz w:val="18"/>
                <w:szCs w:val="18"/>
              </w:rPr>
            </w:pPr>
            <w:r>
              <w:rPr>
                <w:rFonts w:ascii="Century Gothic" w:eastAsia="Century Gothic" w:hAnsi="Century Gothic" w:cs="Century Gothic"/>
                <w:color w:val="231F20"/>
                <w:sz w:val="18"/>
                <w:szCs w:val="18"/>
              </w:rPr>
              <w:t>Jest</w:t>
            </w:r>
          </w:p>
          <w:p w14:paraId="30FDBB89" w14:textId="77777777" w:rsidR="00406628" w:rsidRDefault="00000000">
            <w:pPr>
              <w:pStyle w:val="divdocumentulli"/>
              <w:numPr>
                <w:ilvl w:val="0"/>
                <w:numId w:val="8"/>
              </w:numPr>
              <w:spacing w:line="280" w:lineRule="atLeast"/>
              <w:ind w:left="380" w:hanging="283"/>
              <w:rPr>
                <w:rFonts w:ascii="Century Gothic" w:eastAsia="Century Gothic" w:hAnsi="Century Gothic" w:cs="Century Gothic"/>
                <w:color w:val="231F20"/>
                <w:sz w:val="18"/>
                <w:szCs w:val="18"/>
              </w:rPr>
            </w:pPr>
            <w:proofErr w:type="spellStart"/>
            <w:r>
              <w:rPr>
                <w:rFonts w:ascii="Century Gothic" w:eastAsia="Century Gothic" w:hAnsi="Century Gothic" w:cs="Century Gothic"/>
                <w:color w:val="231F20"/>
                <w:sz w:val="18"/>
                <w:szCs w:val="18"/>
              </w:rPr>
              <w:t>Jquery</w:t>
            </w:r>
            <w:proofErr w:type="spellEnd"/>
          </w:p>
          <w:p w14:paraId="11104E37" w14:textId="77777777" w:rsidR="00406628" w:rsidRDefault="00000000">
            <w:pPr>
              <w:pStyle w:val="divdocumentulli"/>
              <w:numPr>
                <w:ilvl w:val="0"/>
                <w:numId w:val="8"/>
              </w:numPr>
              <w:spacing w:line="280" w:lineRule="atLeast"/>
              <w:ind w:left="380" w:hanging="283"/>
              <w:rPr>
                <w:rFonts w:ascii="Century Gothic" w:eastAsia="Century Gothic" w:hAnsi="Century Gothic" w:cs="Century Gothic"/>
                <w:color w:val="231F20"/>
                <w:sz w:val="18"/>
                <w:szCs w:val="18"/>
              </w:rPr>
            </w:pPr>
            <w:r>
              <w:rPr>
                <w:rFonts w:ascii="Century Gothic" w:eastAsia="Century Gothic" w:hAnsi="Century Gothic" w:cs="Century Gothic"/>
                <w:color w:val="231F20"/>
                <w:sz w:val="18"/>
                <w:szCs w:val="18"/>
              </w:rPr>
              <w:t>Ag-grid</w:t>
            </w:r>
          </w:p>
          <w:p w14:paraId="3995467C" w14:textId="77777777" w:rsidR="00406628" w:rsidRDefault="00000000">
            <w:pPr>
              <w:pStyle w:val="divdocumentulli"/>
              <w:numPr>
                <w:ilvl w:val="0"/>
                <w:numId w:val="8"/>
              </w:numPr>
              <w:spacing w:line="280" w:lineRule="atLeast"/>
              <w:ind w:left="380" w:hanging="283"/>
              <w:rPr>
                <w:rFonts w:ascii="Century Gothic" w:eastAsia="Century Gothic" w:hAnsi="Century Gothic" w:cs="Century Gothic"/>
                <w:color w:val="231F20"/>
                <w:sz w:val="18"/>
                <w:szCs w:val="18"/>
              </w:rPr>
            </w:pPr>
            <w:r>
              <w:rPr>
                <w:rFonts w:ascii="Century Gothic" w:eastAsia="Century Gothic" w:hAnsi="Century Gothic" w:cs="Century Gothic"/>
                <w:color w:val="231F20"/>
                <w:sz w:val="18"/>
                <w:szCs w:val="18"/>
              </w:rPr>
              <w:t>.NET Core</w:t>
            </w:r>
          </w:p>
          <w:p w14:paraId="2EBDC6DC" w14:textId="77777777" w:rsidR="00406628" w:rsidRDefault="00000000">
            <w:pPr>
              <w:pStyle w:val="divdocumentulli"/>
              <w:numPr>
                <w:ilvl w:val="0"/>
                <w:numId w:val="8"/>
              </w:numPr>
              <w:spacing w:line="280" w:lineRule="atLeast"/>
              <w:ind w:left="380" w:hanging="283"/>
              <w:rPr>
                <w:rFonts w:ascii="Century Gothic" w:eastAsia="Century Gothic" w:hAnsi="Century Gothic" w:cs="Century Gothic"/>
                <w:color w:val="231F20"/>
                <w:sz w:val="18"/>
                <w:szCs w:val="18"/>
              </w:rPr>
            </w:pPr>
            <w:r>
              <w:rPr>
                <w:rFonts w:ascii="Century Gothic" w:eastAsia="Century Gothic" w:hAnsi="Century Gothic" w:cs="Century Gothic"/>
                <w:color w:val="231F20"/>
                <w:sz w:val="18"/>
                <w:szCs w:val="18"/>
              </w:rPr>
              <w:t>GIT</w:t>
            </w:r>
          </w:p>
          <w:p w14:paraId="4182A829" w14:textId="77777777" w:rsidR="00406628" w:rsidRDefault="00000000">
            <w:pPr>
              <w:pStyle w:val="divdocumentulli"/>
              <w:numPr>
                <w:ilvl w:val="0"/>
                <w:numId w:val="8"/>
              </w:numPr>
              <w:spacing w:line="280" w:lineRule="atLeast"/>
              <w:ind w:left="380" w:hanging="283"/>
              <w:rPr>
                <w:rFonts w:ascii="Century Gothic" w:eastAsia="Century Gothic" w:hAnsi="Century Gothic" w:cs="Century Gothic"/>
                <w:color w:val="231F20"/>
                <w:sz w:val="18"/>
                <w:szCs w:val="18"/>
              </w:rPr>
            </w:pPr>
            <w:r>
              <w:rPr>
                <w:rFonts w:ascii="Century Gothic" w:eastAsia="Century Gothic" w:hAnsi="Century Gothic" w:cs="Century Gothic"/>
                <w:color w:val="231F20"/>
                <w:sz w:val="18"/>
                <w:szCs w:val="18"/>
              </w:rPr>
              <w:t>Issue resolution</w:t>
            </w:r>
          </w:p>
        </w:tc>
      </w:tr>
    </w:tbl>
    <w:p w14:paraId="7DE8C86B" w14:textId="77777777" w:rsidR="00406628" w:rsidRDefault="00406628">
      <w:pPr>
        <w:rPr>
          <w:vanish/>
        </w:rPr>
      </w:pPr>
    </w:p>
    <w:tbl>
      <w:tblPr>
        <w:tblStyle w:val="displaytable"/>
        <w:tblW w:w="1600" w:type="dxa"/>
        <w:tblCellSpacing w:w="0" w:type="dxa"/>
        <w:tblCellMar>
          <w:left w:w="0" w:type="dxa"/>
          <w:right w:w="0" w:type="dxa"/>
        </w:tblCellMar>
        <w:tblLook w:val="05E0" w:firstRow="1" w:lastRow="1" w:firstColumn="1" w:lastColumn="1" w:noHBand="0" w:noVBand="1"/>
      </w:tblPr>
      <w:tblGrid>
        <w:gridCol w:w="1600"/>
      </w:tblGrid>
      <w:tr w:rsidR="00406628" w14:paraId="313150BD" w14:textId="77777777">
        <w:trPr>
          <w:tblCellSpacing w:w="0" w:type="dxa"/>
        </w:trPr>
        <w:tc>
          <w:tcPr>
            <w:tcW w:w="1600" w:type="dxa"/>
            <w:tcMar>
              <w:top w:w="420" w:type="dxa"/>
              <w:left w:w="0" w:type="dxa"/>
              <w:bottom w:w="0" w:type="dxa"/>
              <w:right w:w="0" w:type="dxa"/>
            </w:tcMar>
            <w:vAlign w:val="bottom"/>
            <w:hideMark/>
          </w:tcPr>
          <w:p w14:paraId="665DA289" w14:textId="77777777" w:rsidR="00406628" w:rsidRDefault="00000000">
            <w:pPr>
              <w:pStyle w:val="topborder"/>
              <w:rPr>
                <w:rStyle w:val="displaycell"/>
                <w:rFonts w:ascii="Century Gothic" w:eastAsia="Century Gothic" w:hAnsi="Century Gothic" w:cs="Century Gothic"/>
                <w:color w:val="231F20"/>
              </w:rPr>
            </w:pPr>
            <w:r>
              <w:rPr>
                <w:rStyle w:val="displaycell"/>
                <w:rFonts w:ascii="Century Gothic" w:eastAsia="Century Gothic" w:hAnsi="Century Gothic" w:cs="Century Gothic"/>
                <w:color w:val="231F20"/>
              </w:rPr>
              <w:t> </w:t>
            </w:r>
          </w:p>
        </w:tc>
      </w:tr>
    </w:tbl>
    <w:p w14:paraId="4BF33CE0" w14:textId="77777777" w:rsidR="00406628" w:rsidRDefault="00000000">
      <w:pPr>
        <w:pStyle w:val="divdocumentdivsectiontitle"/>
        <w:pBdr>
          <w:bottom w:val="none" w:sz="0" w:space="5" w:color="auto"/>
        </w:pBdr>
        <w:rPr>
          <w:rFonts w:ascii="Century Gothic" w:eastAsia="Century Gothic" w:hAnsi="Century Gothic" w:cs="Century Gothic"/>
          <w:b/>
          <w:bCs/>
        </w:rPr>
      </w:pPr>
      <w:r>
        <w:rPr>
          <w:rFonts w:ascii="Century Gothic" w:eastAsia="Century Gothic" w:hAnsi="Century Gothic" w:cs="Century Gothic"/>
          <w:b/>
          <w:bCs/>
        </w:rPr>
        <w:t>Education</w:t>
      </w:r>
    </w:p>
    <w:p w14:paraId="4D732B86" w14:textId="77777777" w:rsidR="00406628" w:rsidRDefault="00000000">
      <w:pPr>
        <w:pStyle w:val="divdocumentsinglecolumn"/>
        <w:spacing w:line="280" w:lineRule="atLeast"/>
        <w:rPr>
          <w:rFonts w:ascii="Century Gothic" w:eastAsia="Century Gothic" w:hAnsi="Century Gothic" w:cs="Century Gothic"/>
          <w:color w:val="231F20"/>
          <w:sz w:val="18"/>
          <w:szCs w:val="18"/>
        </w:rPr>
      </w:pPr>
      <w:r>
        <w:rPr>
          <w:rStyle w:val="span"/>
          <w:rFonts w:ascii="Century Gothic" w:eastAsia="Century Gothic" w:hAnsi="Century Gothic" w:cs="Century Gothic"/>
          <w:b/>
          <w:bCs/>
          <w:color w:val="000000"/>
          <w:sz w:val="18"/>
          <w:szCs w:val="18"/>
        </w:rPr>
        <w:t>Coimbatore Institute of Technology - Master's Degree</w:t>
      </w:r>
      <w:r>
        <w:rPr>
          <w:rStyle w:val="singlecolumnspanpaddedlinenth-child1"/>
          <w:rFonts w:ascii="Century Gothic" w:eastAsia="Century Gothic" w:hAnsi="Century Gothic" w:cs="Century Gothic"/>
          <w:b/>
          <w:bCs/>
          <w:color w:val="000000"/>
          <w:sz w:val="18"/>
          <w:szCs w:val="18"/>
        </w:rPr>
        <w:t xml:space="preserve"> </w:t>
      </w:r>
    </w:p>
    <w:p w14:paraId="56599ED3" w14:textId="77777777" w:rsidR="00406628" w:rsidRDefault="00000000">
      <w:pPr>
        <w:pStyle w:val="spanpaddedline"/>
        <w:spacing w:line="280" w:lineRule="atLeast"/>
        <w:rPr>
          <w:rFonts w:ascii="Century Gothic" w:eastAsia="Century Gothic" w:hAnsi="Century Gothic" w:cs="Century Gothic"/>
          <w:color w:val="231F20"/>
          <w:sz w:val="18"/>
          <w:szCs w:val="18"/>
        </w:rPr>
      </w:pPr>
      <w:r>
        <w:rPr>
          <w:rStyle w:val="span"/>
          <w:rFonts w:ascii="Century Gothic" w:eastAsia="Century Gothic" w:hAnsi="Century Gothic" w:cs="Century Gothic"/>
          <w:color w:val="231F20"/>
          <w:sz w:val="18"/>
          <w:szCs w:val="18"/>
        </w:rPr>
        <w:t>Software Engineering, 06/2009</w:t>
      </w:r>
    </w:p>
    <w:p w14:paraId="472EFB1D" w14:textId="77777777" w:rsidR="00406628" w:rsidRDefault="00000000">
      <w:pPr>
        <w:spacing w:line="14" w:lineRule="exact"/>
      </w:pPr>
      <w:r>
        <w:rPr>
          <w:color w:val="FFFFFF"/>
          <w:sz w:val="2"/>
        </w:rPr>
        <w:t>#HRJ#a89d6d34-14da-405f-9688-8fe35d18f363#</w:t>
      </w:r>
    </w:p>
    <w:sectPr w:rsidR="00406628">
      <w:headerReference w:type="default" r:id="rId9"/>
      <w:footerReference w:type="default" r:id="rId10"/>
      <w:type w:val="continuous"/>
      <w:pgSz w:w="11906" w:h="16838"/>
      <w:pgMar w:top="400" w:right="840" w:bottom="400" w:left="84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DDFE44" w14:textId="77777777" w:rsidR="00777C96" w:rsidRDefault="00777C96">
      <w:pPr>
        <w:spacing w:line="240" w:lineRule="auto"/>
      </w:pPr>
      <w:r>
        <w:separator/>
      </w:r>
    </w:p>
  </w:endnote>
  <w:endnote w:type="continuationSeparator" w:id="0">
    <w:p w14:paraId="47C8F66D" w14:textId="77777777" w:rsidR="00777C96" w:rsidRDefault="00777C9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embedRegular r:id="rId1" w:fontKey="{D3389FE3-EB25-4E85-965E-A76B611A60CA}"/>
    <w:embedBold r:id="rId2" w:fontKey="{A93E149B-B7B6-4168-9655-5547CA5E5E2A}"/>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0AC1D5" w14:textId="77777777" w:rsidR="00406628" w:rsidRDefault="00000000">
    <w:pPr>
      <w:spacing w:line="20" w:lineRule="auto"/>
    </w:pPr>
    <w:r>
      <w:rPr>
        <w:color w:val="FFFFFF"/>
        <w:sz w:val="2"/>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942AB6" w14:textId="77777777" w:rsidR="00406628" w:rsidRDefault="00000000">
    <w:pPr>
      <w:spacing w:line="20" w:lineRule="auto"/>
    </w:pPr>
    <w:r>
      <w:rPr>
        <w:color w:val="FFFFFF"/>
        <w:sz w:val="2"/>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772B46" w14:textId="77777777" w:rsidR="00777C96" w:rsidRDefault="00777C96">
      <w:pPr>
        <w:spacing w:line="240" w:lineRule="auto"/>
      </w:pPr>
      <w:r>
        <w:separator/>
      </w:r>
    </w:p>
  </w:footnote>
  <w:footnote w:type="continuationSeparator" w:id="0">
    <w:p w14:paraId="24A653EE" w14:textId="77777777" w:rsidR="00777C96" w:rsidRDefault="00777C9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8CA3DD" w14:textId="77777777" w:rsidR="00406628" w:rsidRDefault="00000000">
    <w:pPr>
      <w:spacing w:line="20" w:lineRule="auto"/>
    </w:pPr>
    <w:r>
      <w:rPr>
        <w:color w:val="FFFFFF"/>
        <w:sz w:val="2"/>
      </w:rPr>
      <w: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F8A1DC" w14:textId="77777777" w:rsidR="00406628" w:rsidRDefault="00000000">
    <w:pPr>
      <w:spacing w:line="20" w:lineRule="auto"/>
    </w:pPr>
    <w:r>
      <w:rPr>
        <w:color w:val="FFFFFF"/>
        <w:sz w:val="2"/>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CD3066AA">
      <w:start w:val="1"/>
      <w:numFmt w:val="bullet"/>
      <w:lvlText w:val=""/>
      <w:lvlJc w:val="left"/>
      <w:pPr>
        <w:ind w:left="720" w:hanging="360"/>
      </w:pPr>
      <w:rPr>
        <w:rFonts w:ascii="Symbol" w:hAnsi="Symbol"/>
      </w:rPr>
    </w:lvl>
    <w:lvl w:ilvl="1" w:tplc="204A3F5A">
      <w:start w:val="1"/>
      <w:numFmt w:val="bullet"/>
      <w:lvlText w:val="o"/>
      <w:lvlJc w:val="left"/>
      <w:pPr>
        <w:tabs>
          <w:tab w:val="num" w:pos="1440"/>
        </w:tabs>
        <w:ind w:left="1440" w:hanging="360"/>
      </w:pPr>
      <w:rPr>
        <w:rFonts w:ascii="Courier New" w:hAnsi="Courier New"/>
      </w:rPr>
    </w:lvl>
    <w:lvl w:ilvl="2" w:tplc="AE56BA24">
      <w:start w:val="1"/>
      <w:numFmt w:val="bullet"/>
      <w:lvlText w:val=""/>
      <w:lvlJc w:val="left"/>
      <w:pPr>
        <w:tabs>
          <w:tab w:val="num" w:pos="2160"/>
        </w:tabs>
        <w:ind w:left="2160" w:hanging="360"/>
      </w:pPr>
      <w:rPr>
        <w:rFonts w:ascii="Wingdings" w:hAnsi="Wingdings"/>
      </w:rPr>
    </w:lvl>
    <w:lvl w:ilvl="3" w:tplc="78ACD29C">
      <w:start w:val="1"/>
      <w:numFmt w:val="bullet"/>
      <w:lvlText w:val=""/>
      <w:lvlJc w:val="left"/>
      <w:pPr>
        <w:tabs>
          <w:tab w:val="num" w:pos="2880"/>
        </w:tabs>
        <w:ind w:left="2880" w:hanging="360"/>
      </w:pPr>
      <w:rPr>
        <w:rFonts w:ascii="Symbol" w:hAnsi="Symbol"/>
      </w:rPr>
    </w:lvl>
    <w:lvl w:ilvl="4" w:tplc="6AD8563E">
      <w:start w:val="1"/>
      <w:numFmt w:val="bullet"/>
      <w:lvlText w:val="o"/>
      <w:lvlJc w:val="left"/>
      <w:pPr>
        <w:tabs>
          <w:tab w:val="num" w:pos="3600"/>
        </w:tabs>
        <w:ind w:left="3600" w:hanging="360"/>
      </w:pPr>
      <w:rPr>
        <w:rFonts w:ascii="Courier New" w:hAnsi="Courier New"/>
      </w:rPr>
    </w:lvl>
    <w:lvl w:ilvl="5" w:tplc="219CA8D0">
      <w:start w:val="1"/>
      <w:numFmt w:val="bullet"/>
      <w:lvlText w:val=""/>
      <w:lvlJc w:val="left"/>
      <w:pPr>
        <w:tabs>
          <w:tab w:val="num" w:pos="4320"/>
        </w:tabs>
        <w:ind w:left="4320" w:hanging="360"/>
      </w:pPr>
      <w:rPr>
        <w:rFonts w:ascii="Wingdings" w:hAnsi="Wingdings"/>
      </w:rPr>
    </w:lvl>
    <w:lvl w:ilvl="6" w:tplc="C22EE2C4">
      <w:start w:val="1"/>
      <w:numFmt w:val="bullet"/>
      <w:lvlText w:val=""/>
      <w:lvlJc w:val="left"/>
      <w:pPr>
        <w:tabs>
          <w:tab w:val="num" w:pos="5040"/>
        </w:tabs>
        <w:ind w:left="5040" w:hanging="360"/>
      </w:pPr>
      <w:rPr>
        <w:rFonts w:ascii="Symbol" w:hAnsi="Symbol"/>
      </w:rPr>
    </w:lvl>
    <w:lvl w:ilvl="7" w:tplc="1F1A7AAC">
      <w:start w:val="1"/>
      <w:numFmt w:val="bullet"/>
      <w:lvlText w:val="o"/>
      <w:lvlJc w:val="left"/>
      <w:pPr>
        <w:tabs>
          <w:tab w:val="num" w:pos="5760"/>
        </w:tabs>
        <w:ind w:left="5760" w:hanging="360"/>
      </w:pPr>
      <w:rPr>
        <w:rFonts w:ascii="Courier New" w:hAnsi="Courier New"/>
      </w:rPr>
    </w:lvl>
    <w:lvl w:ilvl="8" w:tplc="90B88F3C">
      <w:start w:val="1"/>
      <w:numFmt w:val="bullet"/>
      <w:lvlText w:val=""/>
      <w:lvlJc w:val="left"/>
      <w:pPr>
        <w:tabs>
          <w:tab w:val="num" w:pos="6480"/>
        </w:tabs>
        <w:ind w:left="6480" w:hanging="360"/>
      </w:pPr>
      <w:rPr>
        <w:rFonts w:ascii="Wingdings" w:hAnsi="Wingdings"/>
      </w:rPr>
    </w:lvl>
  </w:abstractNum>
  <w:abstractNum w:abstractNumId="1" w15:restartNumberingAfterBreak="0">
    <w:nsid w:val="00000002"/>
    <w:multiLevelType w:val="hybridMultilevel"/>
    <w:tmpl w:val="00000002"/>
    <w:lvl w:ilvl="0" w:tplc="7C5C7C6E">
      <w:start w:val="1"/>
      <w:numFmt w:val="bullet"/>
      <w:lvlText w:val=""/>
      <w:lvlJc w:val="left"/>
      <w:pPr>
        <w:ind w:left="720" w:hanging="360"/>
      </w:pPr>
      <w:rPr>
        <w:rFonts w:ascii="Symbol" w:hAnsi="Symbol"/>
      </w:rPr>
    </w:lvl>
    <w:lvl w:ilvl="1" w:tplc="E8F486B2">
      <w:start w:val="1"/>
      <w:numFmt w:val="bullet"/>
      <w:lvlText w:val="o"/>
      <w:lvlJc w:val="left"/>
      <w:pPr>
        <w:tabs>
          <w:tab w:val="num" w:pos="1440"/>
        </w:tabs>
        <w:ind w:left="1440" w:hanging="360"/>
      </w:pPr>
      <w:rPr>
        <w:rFonts w:ascii="Courier New" w:hAnsi="Courier New"/>
      </w:rPr>
    </w:lvl>
    <w:lvl w:ilvl="2" w:tplc="D010792C">
      <w:start w:val="1"/>
      <w:numFmt w:val="bullet"/>
      <w:lvlText w:val=""/>
      <w:lvlJc w:val="left"/>
      <w:pPr>
        <w:tabs>
          <w:tab w:val="num" w:pos="2160"/>
        </w:tabs>
        <w:ind w:left="2160" w:hanging="360"/>
      </w:pPr>
      <w:rPr>
        <w:rFonts w:ascii="Wingdings" w:hAnsi="Wingdings"/>
      </w:rPr>
    </w:lvl>
    <w:lvl w:ilvl="3" w:tplc="184EAE04">
      <w:start w:val="1"/>
      <w:numFmt w:val="bullet"/>
      <w:lvlText w:val=""/>
      <w:lvlJc w:val="left"/>
      <w:pPr>
        <w:tabs>
          <w:tab w:val="num" w:pos="2880"/>
        </w:tabs>
        <w:ind w:left="2880" w:hanging="360"/>
      </w:pPr>
      <w:rPr>
        <w:rFonts w:ascii="Symbol" w:hAnsi="Symbol"/>
      </w:rPr>
    </w:lvl>
    <w:lvl w:ilvl="4" w:tplc="5A5CE6DE">
      <w:start w:val="1"/>
      <w:numFmt w:val="bullet"/>
      <w:lvlText w:val="o"/>
      <w:lvlJc w:val="left"/>
      <w:pPr>
        <w:tabs>
          <w:tab w:val="num" w:pos="3600"/>
        </w:tabs>
        <w:ind w:left="3600" w:hanging="360"/>
      </w:pPr>
      <w:rPr>
        <w:rFonts w:ascii="Courier New" w:hAnsi="Courier New"/>
      </w:rPr>
    </w:lvl>
    <w:lvl w:ilvl="5" w:tplc="7A908290">
      <w:start w:val="1"/>
      <w:numFmt w:val="bullet"/>
      <w:lvlText w:val=""/>
      <w:lvlJc w:val="left"/>
      <w:pPr>
        <w:tabs>
          <w:tab w:val="num" w:pos="4320"/>
        </w:tabs>
        <w:ind w:left="4320" w:hanging="360"/>
      </w:pPr>
      <w:rPr>
        <w:rFonts w:ascii="Wingdings" w:hAnsi="Wingdings"/>
      </w:rPr>
    </w:lvl>
    <w:lvl w:ilvl="6" w:tplc="2BF6CC1E">
      <w:start w:val="1"/>
      <w:numFmt w:val="bullet"/>
      <w:lvlText w:val=""/>
      <w:lvlJc w:val="left"/>
      <w:pPr>
        <w:tabs>
          <w:tab w:val="num" w:pos="5040"/>
        </w:tabs>
        <w:ind w:left="5040" w:hanging="360"/>
      </w:pPr>
      <w:rPr>
        <w:rFonts w:ascii="Symbol" w:hAnsi="Symbol"/>
      </w:rPr>
    </w:lvl>
    <w:lvl w:ilvl="7" w:tplc="514EA2C0">
      <w:start w:val="1"/>
      <w:numFmt w:val="bullet"/>
      <w:lvlText w:val="o"/>
      <w:lvlJc w:val="left"/>
      <w:pPr>
        <w:tabs>
          <w:tab w:val="num" w:pos="5760"/>
        </w:tabs>
        <w:ind w:left="5760" w:hanging="360"/>
      </w:pPr>
      <w:rPr>
        <w:rFonts w:ascii="Courier New" w:hAnsi="Courier New"/>
      </w:rPr>
    </w:lvl>
    <w:lvl w:ilvl="8" w:tplc="3092C206">
      <w:start w:val="1"/>
      <w:numFmt w:val="bullet"/>
      <w:lvlText w:val=""/>
      <w:lvlJc w:val="left"/>
      <w:pPr>
        <w:tabs>
          <w:tab w:val="num" w:pos="6480"/>
        </w:tabs>
        <w:ind w:left="6480" w:hanging="360"/>
      </w:pPr>
      <w:rPr>
        <w:rFonts w:ascii="Wingdings" w:hAnsi="Wingdings"/>
      </w:rPr>
    </w:lvl>
  </w:abstractNum>
  <w:abstractNum w:abstractNumId="2" w15:restartNumberingAfterBreak="0">
    <w:nsid w:val="00000003"/>
    <w:multiLevelType w:val="hybridMultilevel"/>
    <w:tmpl w:val="00000003"/>
    <w:lvl w:ilvl="0" w:tplc="AB16151A">
      <w:start w:val="1"/>
      <w:numFmt w:val="bullet"/>
      <w:lvlText w:val=""/>
      <w:lvlJc w:val="left"/>
      <w:pPr>
        <w:ind w:left="720" w:hanging="360"/>
      </w:pPr>
      <w:rPr>
        <w:rFonts w:ascii="Symbol" w:hAnsi="Symbol"/>
      </w:rPr>
    </w:lvl>
    <w:lvl w:ilvl="1" w:tplc="D08079A8">
      <w:start w:val="1"/>
      <w:numFmt w:val="bullet"/>
      <w:lvlText w:val="o"/>
      <w:lvlJc w:val="left"/>
      <w:pPr>
        <w:tabs>
          <w:tab w:val="num" w:pos="1440"/>
        </w:tabs>
        <w:ind w:left="1440" w:hanging="360"/>
      </w:pPr>
      <w:rPr>
        <w:rFonts w:ascii="Courier New" w:hAnsi="Courier New"/>
      </w:rPr>
    </w:lvl>
    <w:lvl w:ilvl="2" w:tplc="C5A60ED0">
      <w:start w:val="1"/>
      <w:numFmt w:val="bullet"/>
      <w:lvlText w:val=""/>
      <w:lvlJc w:val="left"/>
      <w:pPr>
        <w:tabs>
          <w:tab w:val="num" w:pos="2160"/>
        </w:tabs>
        <w:ind w:left="2160" w:hanging="360"/>
      </w:pPr>
      <w:rPr>
        <w:rFonts w:ascii="Wingdings" w:hAnsi="Wingdings"/>
      </w:rPr>
    </w:lvl>
    <w:lvl w:ilvl="3" w:tplc="C7021518">
      <w:start w:val="1"/>
      <w:numFmt w:val="bullet"/>
      <w:lvlText w:val=""/>
      <w:lvlJc w:val="left"/>
      <w:pPr>
        <w:tabs>
          <w:tab w:val="num" w:pos="2880"/>
        </w:tabs>
        <w:ind w:left="2880" w:hanging="360"/>
      </w:pPr>
      <w:rPr>
        <w:rFonts w:ascii="Symbol" w:hAnsi="Symbol"/>
      </w:rPr>
    </w:lvl>
    <w:lvl w:ilvl="4" w:tplc="86EEC364">
      <w:start w:val="1"/>
      <w:numFmt w:val="bullet"/>
      <w:lvlText w:val="o"/>
      <w:lvlJc w:val="left"/>
      <w:pPr>
        <w:tabs>
          <w:tab w:val="num" w:pos="3600"/>
        </w:tabs>
        <w:ind w:left="3600" w:hanging="360"/>
      </w:pPr>
      <w:rPr>
        <w:rFonts w:ascii="Courier New" w:hAnsi="Courier New"/>
      </w:rPr>
    </w:lvl>
    <w:lvl w:ilvl="5" w:tplc="63F8B8AE">
      <w:start w:val="1"/>
      <w:numFmt w:val="bullet"/>
      <w:lvlText w:val=""/>
      <w:lvlJc w:val="left"/>
      <w:pPr>
        <w:tabs>
          <w:tab w:val="num" w:pos="4320"/>
        </w:tabs>
        <w:ind w:left="4320" w:hanging="360"/>
      </w:pPr>
      <w:rPr>
        <w:rFonts w:ascii="Wingdings" w:hAnsi="Wingdings"/>
      </w:rPr>
    </w:lvl>
    <w:lvl w:ilvl="6" w:tplc="634CCCD8">
      <w:start w:val="1"/>
      <w:numFmt w:val="bullet"/>
      <w:lvlText w:val=""/>
      <w:lvlJc w:val="left"/>
      <w:pPr>
        <w:tabs>
          <w:tab w:val="num" w:pos="5040"/>
        </w:tabs>
        <w:ind w:left="5040" w:hanging="360"/>
      </w:pPr>
      <w:rPr>
        <w:rFonts w:ascii="Symbol" w:hAnsi="Symbol"/>
      </w:rPr>
    </w:lvl>
    <w:lvl w:ilvl="7" w:tplc="10BEBF70">
      <w:start w:val="1"/>
      <w:numFmt w:val="bullet"/>
      <w:lvlText w:val="o"/>
      <w:lvlJc w:val="left"/>
      <w:pPr>
        <w:tabs>
          <w:tab w:val="num" w:pos="5760"/>
        </w:tabs>
        <w:ind w:left="5760" w:hanging="360"/>
      </w:pPr>
      <w:rPr>
        <w:rFonts w:ascii="Courier New" w:hAnsi="Courier New"/>
      </w:rPr>
    </w:lvl>
    <w:lvl w:ilvl="8" w:tplc="E16A46A4">
      <w:start w:val="1"/>
      <w:numFmt w:val="bullet"/>
      <w:lvlText w:val=""/>
      <w:lvlJc w:val="left"/>
      <w:pPr>
        <w:tabs>
          <w:tab w:val="num" w:pos="6480"/>
        </w:tabs>
        <w:ind w:left="6480" w:hanging="360"/>
      </w:pPr>
      <w:rPr>
        <w:rFonts w:ascii="Wingdings" w:hAnsi="Wingdings"/>
      </w:rPr>
    </w:lvl>
  </w:abstractNum>
  <w:abstractNum w:abstractNumId="3" w15:restartNumberingAfterBreak="0">
    <w:nsid w:val="00000004"/>
    <w:multiLevelType w:val="hybridMultilevel"/>
    <w:tmpl w:val="00000004"/>
    <w:lvl w:ilvl="0" w:tplc="16787110">
      <w:start w:val="1"/>
      <w:numFmt w:val="bullet"/>
      <w:lvlText w:val=""/>
      <w:lvlJc w:val="left"/>
      <w:pPr>
        <w:ind w:left="720" w:hanging="360"/>
      </w:pPr>
      <w:rPr>
        <w:rFonts w:ascii="Symbol" w:hAnsi="Symbol"/>
      </w:rPr>
    </w:lvl>
    <w:lvl w:ilvl="1" w:tplc="0E4AB3E0">
      <w:start w:val="1"/>
      <w:numFmt w:val="bullet"/>
      <w:lvlText w:val="o"/>
      <w:lvlJc w:val="left"/>
      <w:pPr>
        <w:tabs>
          <w:tab w:val="num" w:pos="1440"/>
        </w:tabs>
        <w:ind w:left="1440" w:hanging="360"/>
      </w:pPr>
      <w:rPr>
        <w:rFonts w:ascii="Courier New" w:hAnsi="Courier New"/>
      </w:rPr>
    </w:lvl>
    <w:lvl w:ilvl="2" w:tplc="43B031BE">
      <w:start w:val="1"/>
      <w:numFmt w:val="bullet"/>
      <w:lvlText w:val=""/>
      <w:lvlJc w:val="left"/>
      <w:pPr>
        <w:tabs>
          <w:tab w:val="num" w:pos="2160"/>
        </w:tabs>
        <w:ind w:left="2160" w:hanging="360"/>
      </w:pPr>
      <w:rPr>
        <w:rFonts w:ascii="Wingdings" w:hAnsi="Wingdings"/>
      </w:rPr>
    </w:lvl>
    <w:lvl w:ilvl="3" w:tplc="C5BC4DDA">
      <w:start w:val="1"/>
      <w:numFmt w:val="bullet"/>
      <w:lvlText w:val=""/>
      <w:lvlJc w:val="left"/>
      <w:pPr>
        <w:tabs>
          <w:tab w:val="num" w:pos="2880"/>
        </w:tabs>
        <w:ind w:left="2880" w:hanging="360"/>
      </w:pPr>
      <w:rPr>
        <w:rFonts w:ascii="Symbol" w:hAnsi="Symbol"/>
      </w:rPr>
    </w:lvl>
    <w:lvl w:ilvl="4" w:tplc="27067C10">
      <w:start w:val="1"/>
      <w:numFmt w:val="bullet"/>
      <w:lvlText w:val="o"/>
      <w:lvlJc w:val="left"/>
      <w:pPr>
        <w:tabs>
          <w:tab w:val="num" w:pos="3600"/>
        </w:tabs>
        <w:ind w:left="3600" w:hanging="360"/>
      </w:pPr>
      <w:rPr>
        <w:rFonts w:ascii="Courier New" w:hAnsi="Courier New"/>
      </w:rPr>
    </w:lvl>
    <w:lvl w:ilvl="5" w:tplc="EEE8D55E">
      <w:start w:val="1"/>
      <w:numFmt w:val="bullet"/>
      <w:lvlText w:val=""/>
      <w:lvlJc w:val="left"/>
      <w:pPr>
        <w:tabs>
          <w:tab w:val="num" w:pos="4320"/>
        </w:tabs>
        <w:ind w:left="4320" w:hanging="360"/>
      </w:pPr>
      <w:rPr>
        <w:rFonts w:ascii="Wingdings" w:hAnsi="Wingdings"/>
      </w:rPr>
    </w:lvl>
    <w:lvl w:ilvl="6" w:tplc="1E26061C">
      <w:start w:val="1"/>
      <w:numFmt w:val="bullet"/>
      <w:lvlText w:val=""/>
      <w:lvlJc w:val="left"/>
      <w:pPr>
        <w:tabs>
          <w:tab w:val="num" w:pos="5040"/>
        </w:tabs>
        <w:ind w:left="5040" w:hanging="360"/>
      </w:pPr>
      <w:rPr>
        <w:rFonts w:ascii="Symbol" w:hAnsi="Symbol"/>
      </w:rPr>
    </w:lvl>
    <w:lvl w:ilvl="7" w:tplc="E23A8508">
      <w:start w:val="1"/>
      <w:numFmt w:val="bullet"/>
      <w:lvlText w:val="o"/>
      <w:lvlJc w:val="left"/>
      <w:pPr>
        <w:tabs>
          <w:tab w:val="num" w:pos="5760"/>
        </w:tabs>
        <w:ind w:left="5760" w:hanging="360"/>
      </w:pPr>
      <w:rPr>
        <w:rFonts w:ascii="Courier New" w:hAnsi="Courier New"/>
      </w:rPr>
    </w:lvl>
    <w:lvl w:ilvl="8" w:tplc="1B7243B8">
      <w:start w:val="1"/>
      <w:numFmt w:val="bullet"/>
      <w:lvlText w:val=""/>
      <w:lvlJc w:val="left"/>
      <w:pPr>
        <w:tabs>
          <w:tab w:val="num" w:pos="6480"/>
        </w:tabs>
        <w:ind w:left="6480" w:hanging="360"/>
      </w:pPr>
      <w:rPr>
        <w:rFonts w:ascii="Wingdings" w:hAnsi="Wingdings"/>
      </w:rPr>
    </w:lvl>
  </w:abstractNum>
  <w:abstractNum w:abstractNumId="4" w15:restartNumberingAfterBreak="0">
    <w:nsid w:val="00000005"/>
    <w:multiLevelType w:val="hybridMultilevel"/>
    <w:tmpl w:val="00000005"/>
    <w:lvl w:ilvl="0" w:tplc="1CD22B06">
      <w:start w:val="1"/>
      <w:numFmt w:val="bullet"/>
      <w:lvlText w:val=""/>
      <w:lvlJc w:val="left"/>
      <w:pPr>
        <w:ind w:left="720" w:hanging="360"/>
      </w:pPr>
      <w:rPr>
        <w:rFonts w:ascii="Symbol" w:hAnsi="Symbol"/>
      </w:rPr>
    </w:lvl>
    <w:lvl w:ilvl="1" w:tplc="0776A564">
      <w:start w:val="1"/>
      <w:numFmt w:val="bullet"/>
      <w:lvlText w:val="o"/>
      <w:lvlJc w:val="left"/>
      <w:pPr>
        <w:tabs>
          <w:tab w:val="num" w:pos="1440"/>
        </w:tabs>
        <w:ind w:left="1440" w:hanging="360"/>
      </w:pPr>
      <w:rPr>
        <w:rFonts w:ascii="Courier New" w:hAnsi="Courier New"/>
      </w:rPr>
    </w:lvl>
    <w:lvl w:ilvl="2" w:tplc="69DEFE78">
      <w:start w:val="1"/>
      <w:numFmt w:val="bullet"/>
      <w:lvlText w:val=""/>
      <w:lvlJc w:val="left"/>
      <w:pPr>
        <w:tabs>
          <w:tab w:val="num" w:pos="2160"/>
        </w:tabs>
        <w:ind w:left="2160" w:hanging="360"/>
      </w:pPr>
      <w:rPr>
        <w:rFonts w:ascii="Wingdings" w:hAnsi="Wingdings"/>
      </w:rPr>
    </w:lvl>
    <w:lvl w:ilvl="3" w:tplc="0548115C">
      <w:start w:val="1"/>
      <w:numFmt w:val="bullet"/>
      <w:lvlText w:val=""/>
      <w:lvlJc w:val="left"/>
      <w:pPr>
        <w:tabs>
          <w:tab w:val="num" w:pos="2880"/>
        </w:tabs>
        <w:ind w:left="2880" w:hanging="360"/>
      </w:pPr>
      <w:rPr>
        <w:rFonts w:ascii="Symbol" w:hAnsi="Symbol"/>
      </w:rPr>
    </w:lvl>
    <w:lvl w:ilvl="4" w:tplc="4FA86538">
      <w:start w:val="1"/>
      <w:numFmt w:val="bullet"/>
      <w:lvlText w:val="o"/>
      <w:lvlJc w:val="left"/>
      <w:pPr>
        <w:tabs>
          <w:tab w:val="num" w:pos="3600"/>
        </w:tabs>
        <w:ind w:left="3600" w:hanging="360"/>
      </w:pPr>
      <w:rPr>
        <w:rFonts w:ascii="Courier New" w:hAnsi="Courier New"/>
      </w:rPr>
    </w:lvl>
    <w:lvl w:ilvl="5" w:tplc="84CC0FA8">
      <w:start w:val="1"/>
      <w:numFmt w:val="bullet"/>
      <w:lvlText w:val=""/>
      <w:lvlJc w:val="left"/>
      <w:pPr>
        <w:tabs>
          <w:tab w:val="num" w:pos="4320"/>
        </w:tabs>
        <w:ind w:left="4320" w:hanging="360"/>
      </w:pPr>
      <w:rPr>
        <w:rFonts w:ascii="Wingdings" w:hAnsi="Wingdings"/>
      </w:rPr>
    </w:lvl>
    <w:lvl w:ilvl="6" w:tplc="075A6142">
      <w:start w:val="1"/>
      <w:numFmt w:val="bullet"/>
      <w:lvlText w:val=""/>
      <w:lvlJc w:val="left"/>
      <w:pPr>
        <w:tabs>
          <w:tab w:val="num" w:pos="5040"/>
        </w:tabs>
        <w:ind w:left="5040" w:hanging="360"/>
      </w:pPr>
      <w:rPr>
        <w:rFonts w:ascii="Symbol" w:hAnsi="Symbol"/>
      </w:rPr>
    </w:lvl>
    <w:lvl w:ilvl="7" w:tplc="B0CC2F42">
      <w:start w:val="1"/>
      <w:numFmt w:val="bullet"/>
      <w:lvlText w:val="o"/>
      <w:lvlJc w:val="left"/>
      <w:pPr>
        <w:tabs>
          <w:tab w:val="num" w:pos="5760"/>
        </w:tabs>
        <w:ind w:left="5760" w:hanging="360"/>
      </w:pPr>
      <w:rPr>
        <w:rFonts w:ascii="Courier New" w:hAnsi="Courier New"/>
      </w:rPr>
    </w:lvl>
    <w:lvl w:ilvl="8" w:tplc="51DE39BA">
      <w:start w:val="1"/>
      <w:numFmt w:val="bullet"/>
      <w:lvlText w:val=""/>
      <w:lvlJc w:val="left"/>
      <w:pPr>
        <w:tabs>
          <w:tab w:val="num" w:pos="6480"/>
        </w:tabs>
        <w:ind w:left="6480" w:hanging="360"/>
      </w:pPr>
      <w:rPr>
        <w:rFonts w:ascii="Wingdings" w:hAnsi="Wingdings"/>
      </w:rPr>
    </w:lvl>
  </w:abstractNum>
  <w:abstractNum w:abstractNumId="5" w15:restartNumberingAfterBreak="0">
    <w:nsid w:val="00000006"/>
    <w:multiLevelType w:val="hybridMultilevel"/>
    <w:tmpl w:val="00000006"/>
    <w:lvl w:ilvl="0" w:tplc="7B587868">
      <w:start w:val="1"/>
      <w:numFmt w:val="bullet"/>
      <w:lvlText w:val=""/>
      <w:lvlJc w:val="left"/>
      <w:pPr>
        <w:ind w:left="720" w:hanging="360"/>
      </w:pPr>
      <w:rPr>
        <w:rFonts w:ascii="Symbol" w:hAnsi="Symbol"/>
      </w:rPr>
    </w:lvl>
    <w:lvl w:ilvl="1" w:tplc="9FA8A1DA">
      <w:start w:val="1"/>
      <w:numFmt w:val="bullet"/>
      <w:lvlText w:val="o"/>
      <w:lvlJc w:val="left"/>
      <w:pPr>
        <w:tabs>
          <w:tab w:val="num" w:pos="1440"/>
        </w:tabs>
        <w:ind w:left="1440" w:hanging="360"/>
      </w:pPr>
      <w:rPr>
        <w:rFonts w:ascii="Courier New" w:hAnsi="Courier New"/>
      </w:rPr>
    </w:lvl>
    <w:lvl w:ilvl="2" w:tplc="97087204">
      <w:start w:val="1"/>
      <w:numFmt w:val="bullet"/>
      <w:lvlText w:val=""/>
      <w:lvlJc w:val="left"/>
      <w:pPr>
        <w:tabs>
          <w:tab w:val="num" w:pos="2160"/>
        </w:tabs>
        <w:ind w:left="2160" w:hanging="360"/>
      </w:pPr>
      <w:rPr>
        <w:rFonts w:ascii="Wingdings" w:hAnsi="Wingdings"/>
      </w:rPr>
    </w:lvl>
    <w:lvl w:ilvl="3" w:tplc="6B68F60E">
      <w:start w:val="1"/>
      <w:numFmt w:val="bullet"/>
      <w:lvlText w:val=""/>
      <w:lvlJc w:val="left"/>
      <w:pPr>
        <w:tabs>
          <w:tab w:val="num" w:pos="2880"/>
        </w:tabs>
        <w:ind w:left="2880" w:hanging="360"/>
      </w:pPr>
      <w:rPr>
        <w:rFonts w:ascii="Symbol" w:hAnsi="Symbol"/>
      </w:rPr>
    </w:lvl>
    <w:lvl w:ilvl="4" w:tplc="146CC724">
      <w:start w:val="1"/>
      <w:numFmt w:val="bullet"/>
      <w:lvlText w:val="o"/>
      <w:lvlJc w:val="left"/>
      <w:pPr>
        <w:tabs>
          <w:tab w:val="num" w:pos="3600"/>
        </w:tabs>
        <w:ind w:left="3600" w:hanging="360"/>
      </w:pPr>
      <w:rPr>
        <w:rFonts w:ascii="Courier New" w:hAnsi="Courier New"/>
      </w:rPr>
    </w:lvl>
    <w:lvl w:ilvl="5" w:tplc="50DA2DFC">
      <w:start w:val="1"/>
      <w:numFmt w:val="bullet"/>
      <w:lvlText w:val=""/>
      <w:lvlJc w:val="left"/>
      <w:pPr>
        <w:tabs>
          <w:tab w:val="num" w:pos="4320"/>
        </w:tabs>
        <w:ind w:left="4320" w:hanging="360"/>
      </w:pPr>
      <w:rPr>
        <w:rFonts w:ascii="Wingdings" w:hAnsi="Wingdings"/>
      </w:rPr>
    </w:lvl>
    <w:lvl w:ilvl="6" w:tplc="6FFE0664">
      <w:start w:val="1"/>
      <w:numFmt w:val="bullet"/>
      <w:lvlText w:val=""/>
      <w:lvlJc w:val="left"/>
      <w:pPr>
        <w:tabs>
          <w:tab w:val="num" w:pos="5040"/>
        </w:tabs>
        <w:ind w:left="5040" w:hanging="360"/>
      </w:pPr>
      <w:rPr>
        <w:rFonts w:ascii="Symbol" w:hAnsi="Symbol"/>
      </w:rPr>
    </w:lvl>
    <w:lvl w:ilvl="7" w:tplc="A914F5A4">
      <w:start w:val="1"/>
      <w:numFmt w:val="bullet"/>
      <w:lvlText w:val="o"/>
      <w:lvlJc w:val="left"/>
      <w:pPr>
        <w:tabs>
          <w:tab w:val="num" w:pos="5760"/>
        </w:tabs>
        <w:ind w:left="5760" w:hanging="360"/>
      </w:pPr>
      <w:rPr>
        <w:rFonts w:ascii="Courier New" w:hAnsi="Courier New"/>
      </w:rPr>
    </w:lvl>
    <w:lvl w:ilvl="8" w:tplc="5CC0BD44">
      <w:start w:val="1"/>
      <w:numFmt w:val="bullet"/>
      <w:lvlText w:val=""/>
      <w:lvlJc w:val="left"/>
      <w:pPr>
        <w:tabs>
          <w:tab w:val="num" w:pos="6480"/>
        </w:tabs>
        <w:ind w:left="6480" w:hanging="360"/>
      </w:pPr>
      <w:rPr>
        <w:rFonts w:ascii="Wingdings" w:hAnsi="Wingdings"/>
      </w:rPr>
    </w:lvl>
  </w:abstractNum>
  <w:abstractNum w:abstractNumId="6" w15:restartNumberingAfterBreak="0">
    <w:nsid w:val="00000007"/>
    <w:multiLevelType w:val="hybridMultilevel"/>
    <w:tmpl w:val="00000007"/>
    <w:lvl w:ilvl="0" w:tplc="52ACE04A">
      <w:start w:val="1"/>
      <w:numFmt w:val="bullet"/>
      <w:lvlText w:val=""/>
      <w:lvlJc w:val="left"/>
      <w:pPr>
        <w:ind w:left="720" w:hanging="360"/>
      </w:pPr>
      <w:rPr>
        <w:rFonts w:ascii="Symbol" w:hAnsi="Symbol"/>
      </w:rPr>
    </w:lvl>
    <w:lvl w:ilvl="1" w:tplc="FE1AB8E0">
      <w:start w:val="1"/>
      <w:numFmt w:val="bullet"/>
      <w:lvlText w:val="o"/>
      <w:lvlJc w:val="left"/>
      <w:pPr>
        <w:tabs>
          <w:tab w:val="num" w:pos="1440"/>
        </w:tabs>
        <w:ind w:left="1440" w:hanging="360"/>
      </w:pPr>
      <w:rPr>
        <w:rFonts w:ascii="Courier New" w:hAnsi="Courier New"/>
      </w:rPr>
    </w:lvl>
    <w:lvl w:ilvl="2" w:tplc="1D3AC538">
      <w:start w:val="1"/>
      <w:numFmt w:val="bullet"/>
      <w:lvlText w:val=""/>
      <w:lvlJc w:val="left"/>
      <w:pPr>
        <w:tabs>
          <w:tab w:val="num" w:pos="2160"/>
        </w:tabs>
        <w:ind w:left="2160" w:hanging="360"/>
      </w:pPr>
      <w:rPr>
        <w:rFonts w:ascii="Wingdings" w:hAnsi="Wingdings"/>
      </w:rPr>
    </w:lvl>
    <w:lvl w:ilvl="3" w:tplc="7E38BBCA">
      <w:start w:val="1"/>
      <w:numFmt w:val="bullet"/>
      <w:lvlText w:val=""/>
      <w:lvlJc w:val="left"/>
      <w:pPr>
        <w:tabs>
          <w:tab w:val="num" w:pos="2880"/>
        </w:tabs>
        <w:ind w:left="2880" w:hanging="360"/>
      </w:pPr>
      <w:rPr>
        <w:rFonts w:ascii="Symbol" w:hAnsi="Symbol"/>
      </w:rPr>
    </w:lvl>
    <w:lvl w:ilvl="4" w:tplc="D4EE44EA">
      <w:start w:val="1"/>
      <w:numFmt w:val="bullet"/>
      <w:lvlText w:val="o"/>
      <w:lvlJc w:val="left"/>
      <w:pPr>
        <w:tabs>
          <w:tab w:val="num" w:pos="3600"/>
        </w:tabs>
        <w:ind w:left="3600" w:hanging="360"/>
      </w:pPr>
      <w:rPr>
        <w:rFonts w:ascii="Courier New" w:hAnsi="Courier New"/>
      </w:rPr>
    </w:lvl>
    <w:lvl w:ilvl="5" w:tplc="5BB480D2">
      <w:start w:val="1"/>
      <w:numFmt w:val="bullet"/>
      <w:lvlText w:val=""/>
      <w:lvlJc w:val="left"/>
      <w:pPr>
        <w:tabs>
          <w:tab w:val="num" w:pos="4320"/>
        </w:tabs>
        <w:ind w:left="4320" w:hanging="360"/>
      </w:pPr>
      <w:rPr>
        <w:rFonts w:ascii="Wingdings" w:hAnsi="Wingdings"/>
      </w:rPr>
    </w:lvl>
    <w:lvl w:ilvl="6" w:tplc="87BCA910">
      <w:start w:val="1"/>
      <w:numFmt w:val="bullet"/>
      <w:lvlText w:val=""/>
      <w:lvlJc w:val="left"/>
      <w:pPr>
        <w:tabs>
          <w:tab w:val="num" w:pos="5040"/>
        </w:tabs>
        <w:ind w:left="5040" w:hanging="360"/>
      </w:pPr>
      <w:rPr>
        <w:rFonts w:ascii="Symbol" w:hAnsi="Symbol"/>
      </w:rPr>
    </w:lvl>
    <w:lvl w:ilvl="7" w:tplc="3D623154">
      <w:start w:val="1"/>
      <w:numFmt w:val="bullet"/>
      <w:lvlText w:val="o"/>
      <w:lvlJc w:val="left"/>
      <w:pPr>
        <w:tabs>
          <w:tab w:val="num" w:pos="5760"/>
        </w:tabs>
        <w:ind w:left="5760" w:hanging="360"/>
      </w:pPr>
      <w:rPr>
        <w:rFonts w:ascii="Courier New" w:hAnsi="Courier New"/>
      </w:rPr>
    </w:lvl>
    <w:lvl w:ilvl="8" w:tplc="B6C88408">
      <w:start w:val="1"/>
      <w:numFmt w:val="bullet"/>
      <w:lvlText w:val=""/>
      <w:lvlJc w:val="left"/>
      <w:pPr>
        <w:tabs>
          <w:tab w:val="num" w:pos="6480"/>
        </w:tabs>
        <w:ind w:left="6480" w:hanging="360"/>
      </w:pPr>
      <w:rPr>
        <w:rFonts w:ascii="Wingdings" w:hAnsi="Wingdings"/>
      </w:rPr>
    </w:lvl>
  </w:abstractNum>
  <w:abstractNum w:abstractNumId="7" w15:restartNumberingAfterBreak="0">
    <w:nsid w:val="00000008"/>
    <w:multiLevelType w:val="hybridMultilevel"/>
    <w:tmpl w:val="00000008"/>
    <w:lvl w:ilvl="0" w:tplc="438E208E">
      <w:start w:val="1"/>
      <w:numFmt w:val="bullet"/>
      <w:lvlText w:val=""/>
      <w:lvlJc w:val="left"/>
      <w:pPr>
        <w:ind w:left="720" w:hanging="360"/>
      </w:pPr>
      <w:rPr>
        <w:rFonts w:ascii="Symbol" w:hAnsi="Symbol"/>
      </w:rPr>
    </w:lvl>
    <w:lvl w:ilvl="1" w:tplc="2D0A2210">
      <w:start w:val="1"/>
      <w:numFmt w:val="bullet"/>
      <w:lvlText w:val="o"/>
      <w:lvlJc w:val="left"/>
      <w:pPr>
        <w:tabs>
          <w:tab w:val="num" w:pos="1440"/>
        </w:tabs>
        <w:ind w:left="1440" w:hanging="360"/>
      </w:pPr>
      <w:rPr>
        <w:rFonts w:ascii="Courier New" w:hAnsi="Courier New"/>
      </w:rPr>
    </w:lvl>
    <w:lvl w:ilvl="2" w:tplc="36E8DE72">
      <w:start w:val="1"/>
      <w:numFmt w:val="bullet"/>
      <w:lvlText w:val=""/>
      <w:lvlJc w:val="left"/>
      <w:pPr>
        <w:tabs>
          <w:tab w:val="num" w:pos="2160"/>
        </w:tabs>
        <w:ind w:left="2160" w:hanging="360"/>
      </w:pPr>
      <w:rPr>
        <w:rFonts w:ascii="Wingdings" w:hAnsi="Wingdings"/>
      </w:rPr>
    </w:lvl>
    <w:lvl w:ilvl="3" w:tplc="632E5B10">
      <w:start w:val="1"/>
      <w:numFmt w:val="bullet"/>
      <w:lvlText w:val=""/>
      <w:lvlJc w:val="left"/>
      <w:pPr>
        <w:tabs>
          <w:tab w:val="num" w:pos="2880"/>
        </w:tabs>
        <w:ind w:left="2880" w:hanging="360"/>
      </w:pPr>
      <w:rPr>
        <w:rFonts w:ascii="Symbol" w:hAnsi="Symbol"/>
      </w:rPr>
    </w:lvl>
    <w:lvl w:ilvl="4" w:tplc="07B2AE7A">
      <w:start w:val="1"/>
      <w:numFmt w:val="bullet"/>
      <w:lvlText w:val="o"/>
      <w:lvlJc w:val="left"/>
      <w:pPr>
        <w:tabs>
          <w:tab w:val="num" w:pos="3600"/>
        </w:tabs>
        <w:ind w:left="3600" w:hanging="360"/>
      </w:pPr>
      <w:rPr>
        <w:rFonts w:ascii="Courier New" w:hAnsi="Courier New"/>
      </w:rPr>
    </w:lvl>
    <w:lvl w:ilvl="5" w:tplc="09B6D650">
      <w:start w:val="1"/>
      <w:numFmt w:val="bullet"/>
      <w:lvlText w:val=""/>
      <w:lvlJc w:val="left"/>
      <w:pPr>
        <w:tabs>
          <w:tab w:val="num" w:pos="4320"/>
        </w:tabs>
        <w:ind w:left="4320" w:hanging="360"/>
      </w:pPr>
      <w:rPr>
        <w:rFonts w:ascii="Wingdings" w:hAnsi="Wingdings"/>
      </w:rPr>
    </w:lvl>
    <w:lvl w:ilvl="6" w:tplc="43706EB2">
      <w:start w:val="1"/>
      <w:numFmt w:val="bullet"/>
      <w:lvlText w:val=""/>
      <w:lvlJc w:val="left"/>
      <w:pPr>
        <w:tabs>
          <w:tab w:val="num" w:pos="5040"/>
        </w:tabs>
        <w:ind w:left="5040" w:hanging="360"/>
      </w:pPr>
      <w:rPr>
        <w:rFonts w:ascii="Symbol" w:hAnsi="Symbol"/>
      </w:rPr>
    </w:lvl>
    <w:lvl w:ilvl="7" w:tplc="233E819A">
      <w:start w:val="1"/>
      <w:numFmt w:val="bullet"/>
      <w:lvlText w:val="o"/>
      <w:lvlJc w:val="left"/>
      <w:pPr>
        <w:tabs>
          <w:tab w:val="num" w:pos="5760"/>
        </w:tabs>
        <w:ind w:left="5760" w:hanging="360"/>
      </w:pPr>
      <w:rPr>
        <w:rFonts w:ascii="Courier New" w:hAnsi="Courier New"/>
      </w:rPr>
    </w:lvl>
    <w:lvl w:ilvl="8" w:tplc="800E3B6C">
      <w:start w:val="1"/>
      <w:numFmt w:val="bullet"/>
      <w:lvlText w:val=""/>
      <w:lvlJc w:val="left"/>
      <w:pPr>
        <w:tabs>
          <w:tab w:val="num" w:pos="6480"/>
        </w:tabs>
        <w:ind w:left="6480" w:hanging="360"/>
      </w:pPr>
      <w:rPr>
        <w:rFonts w:ascii="Wingdings" w:hAnsi="Wingdings"/>
      </w:rPr>
    </w:lvl>
  </w:abstractNum>
  <w:num w:numId="1" w16cid:durableId="1290237382">
    <w:abstractNumId w:val="0"/>
  </w:num>
  <w:num w:numId="2" w16cid:durableId="1854373329">
    <w:abstractNumId w:val="1"/>
  </w:num>
  <w:num w:numId="3" w16cid:durableId="1636980969">
    <w:abstractNumId w:val="2"/>
  </w:num>
  <w:num w:numId="4" w16cid:durableId="157885278">
    <w:abstractNumId w:val="3"/>
  </w:num>
  <w:num w:numId="5" w16cid:durableId="191576968">
    <w:abstractNumId w:val="4"/>
  </w:num>
  <w:num w:numId="6" w16cid:durableId="2026712542">
    <w:abstractNumId w:val="5"/>
  </w:num>
  <w:num w:numId="7" w16cid:durableId="1377315514">
    <w:abstractNumId w:val="6"/>
  </w:num>
  <w:num w:numId="8" w16cid:durableId="132477528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embedTrueTypeFonts/>
  <w:proofState w:spelling="clean" w:grammar="clean"/>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06628"/>
    <w:rsid w:val="0014470C"/>
    <w:rsid w:val="00406628"/>
    <w:rsid w:val="00777C96"/>
    <w:rsid w:val="008069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A0DAFF"/>
  <w15:docId w15:val="{0821C1AB-E4F2-4C2A-86AE-B5CACA0230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pPr>
      <w:spacing w:line="240" w:lineRule="atLeast"/>
      <w:textAlignment w:val="baseline"/>
    </w:pPr>
    <w:rPr>
      <w:sz w:val="24"/>
      <w:szCs w:val="24"/>
    </w:rPr>
  </w:style>
  <w:style w:type="paragraph" w:styleId="Heading1">
    <w:name w:val="heading 1"/>
    <w:basedOn w:val="Normal"/>
    <w:next w:val="Normal"/>
    <w:link w:val="Heading1Char"/>
    <w:uiPriority w:val="9"/>
    <w:qFormat/>
    <w:rsid w:val="00506D7A"/>
    <w:pPr>
      <w:keepNext/>
      <w:keepLines/>
      <w:spacing w:before="240"/>
      <w:outlineLvl w:val="0"/>
    </w:pPr>
    <w:rPr>
      <w:b/>
      <w:bCs/>
      <w:color w:val="2F5496"/>
      <w:kern w:val="36"/>
    </w:rPr>
  </w:style>
  <w:style w:type="paragraph" w:styleId="Heading2">
    <w:name w:val="heading 2"/>
    <w:basedOn w:val="Normal"/>
    <w:next w:val="Normal"/>
    <w:link w:val="Heading2Char"/>
    <w:uiPriority w:val="9"/>
    <w:qFormat/>
    <w:rsid w:val="00506D7A"/>
    <w:pPr>
      <w:keepNext/>
      <w:keepLines/>
      <w:spacing w:before="40"/>
      <w:outlineLvl w:val="1"/>
    </w:pPr>
    <w:rPr>
      <w:b/>
      <w:bCs/>
      <w:color w:val="2F5496"/>
    </w:rPr>
  </w:style>
  <w:style w:type="paragraph" w:styleId="Heading3">
    <w:name w:val="heading 3"/>
    <w:basedOn w:val="Normal"/>
    <w:next w:val="Normal"/>
    <w:link w:val="Heading3Char"/>
    <w:uiPriority w:val="9"/>
    <w:qFormat/>
    <w:rsid w:val="00506D7A"/>
    <w:pPr>
      <w:keepNext/>
      <w:keepLines/>
      <w:spacing w:before="40"/>
      <w:outlineLvl w:val="2"/>
    </w:pPr>
    <w:rPr>
      <w:b/>
      <w:bCs/>
      <w:color w:val="1F3763"/>
    </w:rPr>
  </w:style>
  <w:style w:type="paragraph" w:styleId="Heading4">
    <w:name w:val="heading 4"/>
    <w:basedOn w:val="Normal"/>
    <w:next w:val="Normal"/>
    <w:link w:val="Heading4Char"/>
    <w:uiPriority w:val="9"/>
    <w:qFormat/>
    <w:rsid w:val="00506D7A"/>
    <w:pPr>
      <w:keepNext/>
      <w:keepLines/>
      <w:spacing w:before="40"/>
      <w:outlineLvl w:val="3"/>
    </w:pPr>
    <w:rPr>
      <w:b/>
      <w:bCs/>
      <w:iCs/>
      <w:color w:val="2F5496"/>
    </w:rPr>
  </w:style>
  <w:style w:type="paragraph" w:styleId="Heading5">
    <w:name w:val="heading 5"/>
    <w:basedOn w:val="Normal"/>
    <w:next w:val="Normal"/>
    <w:link w:val="Heading5Char"/>
    <w:uiPriority w:val="9"/>
    <w:qFormat/>
    <w:rsid w:val="00506D7A"/>
    <w:pPr>
      <w:keepNext/>
      <w:keepLines/>
      <w:spacing w:before="40"/>
      <w:outlineLvl w:val="4"/>
    </w:pPr>
    <w:rPr>
      <w:b/>
      <w:bCs/>
      <w:color w:val="2F5496"/>
    </w:rPr>
  </w:style>
  <w:style w:type="paragraph" w:styleId="Heading6">
    <w:name w:val="heading 6"/>
    <w:basedOn w:val="Normal"/>
    <w:next w:val="Normal"/>
    <w:link w:val="Heading6Char"/>
    <w:uiPriority w:val="9"/>
    <w:qFormat/>
    <w:rsid w:val="00506D7A"/>
    <w:pPr>
      <w:keepNext/>
      <w:keepLines/>
      <w:spacing w:before="40"/>
      <w:outlineLvl w:val="5"/>
    </w:pPr>
    <w:rPr>
      <w:b/>
      <w:bCs/>
      <w:color w:val="1F376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D7A"/>
    <w:rPr>
      <w:rFonts w:ascii="Times New Roman" w:eastAsia="Times New Roman" w:hAnsi="Times New Roman" w:cs="Times New Roman"/>
      <w:color w:val="2F5496"/>
      <w:sz w:val="32"/>
      <w:szCs w:val="32"/>
    </w:rPr>
  </w:style>
  <w:style w:type="character" w:customStyle="1" w:styleId="Heading2Char">
    <w:name w:val="Heading 2 Char"/>
    <w:basedOn w:val="DefaultParagraphFont"/>
    <w:link w:val="Heading2"/>
    <w:uiPriority w:val="9"/>
    <w:rsid w:val="00506D7A"/>
    <w:rPr>
      <w:rFonts w:ascii="Times New Roman" w:eastAsia="Times New Roman" w:hAnsi="Times New Roman" w:cs="Times New Roman"/>
      <w:color w:val="2F5496"/>
      <w:sz w:val="26"/>
      <w:szCs w:val="26"/>
    </w:rPr>
  </w:style>
  <w:style w:type="character" w:customStyle="1" w:styleId="Heading3Char">
    <w:name w:val="Heading 3 Char"/>
    <w:basedOn w:val="DefaultParagraphFont"/>
    <w:link w:val="Heading3"/>
    <w:uiPriority w:val="9"/>
    <w:rsid w:val="00506D7A"/>
    <w:rPr>
      <w:rFonts w:ascii="Times New Roman" w:eastAsia="Times New Roman" w:hAnsi="Times New Roman" w:cs="Times New Roman"/>
      <w:color w:val="1F3763"/>
      <w:sz w:val="24"/>
      <w:szCs w:val="24"/>
    </w:rPr>
  </w:style>
  <w:style w:type="character" w:customStyle="1" w:styleId="Heading4Char">
    <w:name w:val="Heading 4 Char"/>
    <w:basedOn w:val="DefaultParagraphFont"/>
    <w:link w:val="Heading4"/>
    <w:uiPriority w:val="9"/>
    <w:rsid w:val="00506D7A"/>
    <w:rPr>
      <w:rFonts w:ascii="Times New Roman" w:eastAsia="Times New Roman" w:hAnsi="Times New Roman" w:cs="Times New Roman"/>
      <w:i/>
      <w:iCs/>
      <w:color w:val="2F5496"/>
    </w:rPr>
  </w:style>
  <w:style w:type="character" w:customStyle="1" w:styleId="Heading5Char">
    <w:name w:val="Heading 5 Char"/>
    <w:basedOn w:val="DefaultParagraphFont"/>
    <w:link w:val="Heading5"/>
    <w:uiPriority w:val="9"/>
    <w:rsid w:val="00506D7A"/>
    <w:rPr>
      <w:rFonts w:ascii="Times New Roman" w:eastAsia="Times New Roman" w:hAnsi="Times New Roman" w:cs="Times New Roman"/>
      <w:color w:val="2F5496"/>
    </w:rPr>
  </w:style>
  <w:style w:type="character" w:customStyle="1" w:styleId="Heading6Char">
    <w:name w:val="Heading 6 Char"/>
    <w:basedOn w:val="DefaultParagraphFont"/>
    <w:link w:val="Heading6"/>
    <w:uiPriority w:val="9"/>
    <w:rsid w:val="00506D7A"/>
    <w:rPr>
      <w:rFonts w:ascii="Times New Roman" w:eastAsia="Times New Roman" w:hAnsi="Times New Roman" w:cs="Times New Roman"/>
      <w:color w:val="1F3763"/>
    </w:rPr>
  </w:style>
  <w:style w:type="paragraph" w:customStyle="1" w:styleId="divdocument">
    <w:name w:val="div_document"/>
    <w:basedOn w:val="Normal"/>
    <w:pPr>
      <w:spacing w:line="280" w:lineRule="atLeast"/>
    </w:pPr>
    <w:rPr>
      <w:color w:val="231F20"/>
    </w:rPr>
  </w:style>
  <w:style w:type="paragraph" w:customStyle="1" w:styleId="divdocumentdivnameSec">
    <w:name w:val="div_document_div_nameSec"/>
    <w:basedOn w:val="Normal"/>
    <w:pPr>
      <w:shd w:val="clear" w:color="auto" w:fill="084B81"/>
    </w:pPr>
    <w:rPr>
      <w:color w:val="FFFFFF"/>
      <w:shd w:val="clear" w:color="auto" w:fill="084B81"/>
    </w:rPr>
  </w:style>
  <w:style w:type="character" w:customStyle="1" w:styleId="divPARAGRAPHNAMEdiv">
    <w:name w:val="div_PARAGRAPH_NAME &gt; div"/>
    <w:basedOn w:val="DefaultParagraphFont"/>
    <w:rPr>
      <w:shd w:val="clear" w:color="auto" w:fill="084B81"/>
    </w:rPr>
  </w:style>
  <w:style w:type="character" w:customStyle="1" w:styleId="divdocumentupdate-font-sizedivname">
    <w:name w:val="div_document_update-font-size_div_name"/>
    <w:basedOn w:val="DefaultParagraphFont"/>
    <w:rPr>
      <w:sz w:val="76"/>
      <w:szCs w:val="76"/>
    </w:rPr>
  </w:style>
  <w:style w:type="paragraph" w:customStyle="1" w:styleId="gap-btn-hidden">
    <w:name w:val="gap-btn-hidden"/>
    <w:basedOn w:val="Normal"/>
    <w:rPr>
      <w:vanish/>
    </w:rPr>
  </w:style>
  <w:style w:type="character" w:customStyle="1" w:styleId="nametablediv">
    <w:name w:val="nametable &gt; div"/>
    <w:basedOn w:val="DefaultParagraphFont"/>
    <w:rPr>
      <w:shd w:val="clear" w:color="auto" w:fill="084B81"/>
    </w:rPr>
  </w:style>
  <w:style w:type="paragraph" w:customStyle="1" w:styleId="div">
    <w:name w:val="div"/>
    <w:basedOn w:val="Normal"/>
  </w:style>
  <w:style w:type="paragraph" w:customStyle="1" w:styleId="nametabledivParagraph">
    <w:name w:val="nametable &gt; div Paragraph"/>
    <w:basedOn w:val="Normal"/>
    <w:pPr>
      <w:shd w:val="clear" w:color="auto" w:fill="084B81"/>
    </w:pPr>
    <w:rPr>
      <w:shd w:val="clear" w:color="auto" w:fill="084B81"/>
    </w:rPr>
  </w:style>
  <w:style w:type="table" w:customStyle="1" w:styleId="nametable">
    <w:name w:val="nametable"/>
    <w:basedOn w:val="TableNormal"/>
    <w:tblPr/>
  </w:style>
  <w:style w:type="paragraph" w:customStyle="1" w:styleId="divdocumentdivinnername">
    <w:name w:val="div_document_div_innername"/>
    <w:basedOn w:val="Normal"/>
    <w:pPr>
      <w:pBdr>
        <w:bottom w:val="none" w:sz="0" w:space="15" w:color="auto"/>
      </w:pBdr>
    </w:pPr>
  </w:style>
  <w:style w:type="character" w:customStyle="1" w:styleId="span">
    <w:name w:val="span"/>
    <w:basedOn w:val="DefaultParagraphFont"/>
    <w:rPr>
      <w:sz w:val="24"/>
      <w:szCs w:val="24"/>
      <w:bdr w:val="none" w:sz="0" w:space="0" w:color="auto"/>
      <w:vertAlign w:val="baseline"/>
    </w:rPr>
  </w:style>
  <w:style w:type="character" w:customStyle="1" w:styleId="divdocumentdivinnernameCharacter">
    <w:name w:val="div_document_div_innername Character"/>
    <w:basedOn w:val="DefaultParagraphFont"/>
  </w:style>
  <w:style w:type="table" w:customStyle="1" w:styleId="divdocumentdivPARAGRAPHNAME">
    <w:name w:val="div_document_div_PARAGRAPH_NAME"/>
    <w:basedOn w:val="TableNormal"/>
    <w:tblPr/>
  </w:style>
  <w:style w:type="paragraph" w:customStyle="1" w:styleId="divdocumentdivSECTIONCNTC">
    <w:name w:val="div_document_div_SECTION_CNTC"/>
    <w:basedOn w:val="Normal"/>
    <w:pPr>
      <w:shd w:val="clear" w:color="auto" w:fill="084B81"/>
    </w:pPr>
    <w:rPr>
      <w:color w:val="FFFFFF"/>
      <w:shd w:val="clear" w:color="auto" w:fill="084B81"/>
    </w:rPr>
  </w:style>
  <w:style w:type="character" w:customStyle="1" w:styleId="divPARAGRAPHCNTCdiv">
    <w:name w:val="div_PARAGRAPH_CNTC &gt; div"/>
    <w:basedOn w:val="DefaultParagraphFont"/>
    <w:rPr>
      <w:shd w:val="clear" w:color="auto" w:fill="084B81"/>
    </w:rPr>
  </w:style>
  <w:style w:type="paragraph" w:customStyle="1" w:styleId="divinnercontact">
    <w:name w:val="div_innercontact"/>
    <w:basedOn w:val="div"/>
  </w:style>
  <w:style w:type="character" w:customStyle="1" w:styleId="sprtr">
    <w:name w:val="sprtr"/>
    <w:basedOn w:val="DefaultParagraphFont"/>
  </w:style>
  <w:style w:type="character" w:customStyle="1" w:styleId="divCharacter">
    <w:name w:val="div Character"/>
    <w:basedOn w:val="DefaultParagraphFont"/>
    <w:rPr>
      <w:sz w:val="24"/>
      <w:szCs w:val="24"/>
      <w:bdr w:val="none" w:sz="0" w:space="0" w:color="auto"/>
      <w:vertAlign w:val="baseline"/>
    </w:rPr>
  </w:style>
  <w:style w:type="table" w:customStyle="1" w:styleId="divdocumentdivPARAGRAPHCNTC">
    <w:name w:val="div_document_div_PARAGRAPH_CNTC"/>
    <w:basedOn w:val="TableNormal"/>
    <w:tblPr/>
  </w:style>
  <w:style w:type="paragraph" w:customStyle="1" w:styleId="divdocumentsection">
    <w:name w:val="div_document_section"/>
    <w:basedOn w:val="Normal"/>
  </w:style>
  <w:style w:type="character" w:customStyle="1" w:styleId="divdocumentdivSECTIONCNTCdivsectionnotbtnlnkdisplaycell">
    <w:name w:val="div_document_div_SECTION_CNTC + div_section_not(.btnlnk)_displaycell"/>
    <w:basedOn w:val="DefaultParagraphFont"/>
  </w:style>
  <w:style w:type="paragraph" w:customStyle="1" w:styleId="topborder">
    <w:name w:val="topborder"/>
    <w:basedOn w:val="Normal"/>
    <w:pPr>
      <w:pBdr>
        <w:top w:val="single" w:sz="8" w:space="0" w:color="E3D7DA"/>
        <w:bottom w:val="none" w:sz="0" w:space="6" w:color="auto"/>
      </w:pBdr>
      <w:spacing w:line="0" w:lineRule="atLeast"/>
    </w:pPr>
    <w:rPr>
      <w:sz w:val="0"/>
      <w:szCs w:val="0"/>
    </w:rPr>
  </w:style>
  <w:style w:type="table" w:customStyle="1" w:styleId="displaytable">
    <w:name w:val="displaytable"/>
    <w:basedOn w:val="TableNormal"/>
    <w:tblPr/>
  </w:style>
  <w:style w:type="paragraph" w:customStyle="1" w:styleId="divheading">
    <w:name w:val="div_heading"/>
    <w:basedOn w:val="div"/>
    <w:pPr>
      <w:pBdr>
        <w:bottom w:val="none" w:sz="0" w:space="5" w:color="auto"/>
      </w:pBdr>
    </w:pPr>
  </w:style>
  <w:style w:type="paragraph" w:customStyle="1" w:styleId="divdocumentdivsectiontitle">
    <w:name w:val="div_document_div_sectiontitle"/>
    <w:basedOn w:val="Normal"/>
    <w:pPr>
      <w:spacing w:line="280" w:lineRule="atLeast"/>
    </w:pPr>
    <w:rPr>
      <w:color w:val="084B81"/>
      <w:sz w:val="28"/>
      <w:szCs w:val="28"/>
    </w:rPr>
  </w:style>
  <w:style w:type="paragraph" w:customStyle="1" w:styleId="divdocumentdivparagraph">
    <w:name w:val="div_document_div_paragraph"/>
    <w:basedOn w:val="Normal"/>
  </w:style>
  <w:style w:type="paragraph" w:customStyle="1" w:styleId="divdocumentsinglecolumn">
    <w:name w:val="div_document_singlecolumn"/>
    <w:basedOn w:val="Normal"/>
  </w:style>
  <w:style w:type="paragraph" w:customStyle="1" w:styleId="p">
    <w:name w:val="p"/>
    <w:basedOn w:val="Normal"/>
  </w:style>
  <w:style w:type="character" w:customStyle="1" w:styleId="displaycell">
    <w:name w:val="displaycell"/>
    <w:basedOn w:val="DefaultParagraphFont"/>
  </w:style>
  <w:style w:type="character" w:customStyle="1" w:styleId="singlecolumnspanpaddedlinenth-child1">
    <w:name w:val="singlecolumn_span_paddedline_nth-child(1)"/>
    <w:basedOn w:val="DefaultParagraphFont"/>
  </w:style>
  <w:style w:type="character" w:customStyle="1" w:styleId="jobtitle">
    <w:name w:val="jobtitle"/>
    <w:basedOn w:val="DefaultParagraphFont"/>
    <w:rPr>
      <w:b/>
      <w:bCs/>
      <w:caps/>
    </w:rPr>
  </w:style>
  <w:style w:type="paragraph" w:customStyle="1" w:styleId="spanpaddedline">
    <w:name w:val="span_paddedline"/>
    <w:basedOn w:val="spanParagraph"/>
  </w:style>
  <w:style w:type="paragraph" w:customStyle="1" w:styleId="spanParagraph">
    <w:name w:val="span Paragraph"/>
    <w:basedOn w:val="Normal"/>
  </w:style>
  <w:style w:type="paragraph" w:customStyle="1" w:styleId="divdocumentulli">
    <w:name w:val="div_document_ul_li"/>
    <w:basedOn w:val="Normal"/>
    <w:pPr>
      <w:pBdr>
        <w:left w:val="none" w:sz="0" w:space="5" w:color="auto"/>
      </w:pBdr>
    </w:pPr>
  </w:style>
  <w:style w:type="table" w:customStyle="1" w:styleId="divdocumenttable">
    <w:name w:val="div_document_table"/>
    <w:basedOn w:val="TableNormal"/>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prstDash val="solid"/>
        </a:ln>
        <a:ln w="25400">
          <a:solidFill>
            <a:schemeClr val="phClr"/>
          </a:solidFill>
          <a:prstDash val="solid"/>
        </a:ln>
        <a:ln w="38100">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2172</Words>
  <Characters>12384</Characters>
  <Application>Microsoft Office Word</Application>
  <DocSecurity>0</DocSecurity>
  <Lines>103</Lines>
  <Paragraphs>29</Paragraphs>
  <ScaleCrop>false</ScaleCrop>
  <Company/>
  <LinksUpToDate>false</LinksUpToDate>
  <CharactersWithSpaces>14527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Gopinath Muthukrishnan</dc:title>
  <cp:lastModifiedBy>gopi muthu</cp:lastModifiedBy>
  <cp:revision>1</cp:revision>
  <dcterms:created xsi:type="dcterms:W3CDTF">2025-11-26T10:23:00Z</dcterms:created>
  <dcterms:modified xsi:type="dcterms:W3CDTF">2025-11-26T10:24:00Z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a89d6d34-14da-405f-9688-8fe35d18f363</vt:lpwstr>
  </property>
  <property fmtid="{D5CDD505-2E9C-101B-9397-08002B2CF9AE}" pid="3" name="x1ye=0">
    <vt:lpwstr>+JoAAB+LCAAAAAAABAAUmkV2rAAQRRfEALch7u7MsMbdWf3PX0A6NFX13r0ngUUYQSiOI2BBEGGO4RGIRxEIYQmRhTGcnyLnrpEdOIEDNL+v4hbUdTW/whuwj9IJo6m3euXnYAsuAfPYUyqxXM30VyHllde/AnwOSSz1XIxxVmGPYmDcKdDTxmFlRhbWnMt/W17DyvqacBJTiAYCo6/hzWZ2jIKwI9/tP7pPkm5lylu7pfI96eiW0cQovLHbXWw</vt:lpwstr>
  </property>
  <property fmtid="{D5CDD505-2E9C-101B-9397-08002B2CF9AE}" pid="4" name="x1ye=1">
    <vt:lpwstr>2gYYue8RZhx22H4vo/C+YrOn82kCxDTDLPZrb81k+WZAUfkQTzrV5bQzFT3N3uzBcNUnNvBA6wpYxaYGS1uu5qFyY4CW9JX4fepU8bxBKzm7XPNm8/+QTeT7dhjaimlQq04ineZ4uvgcakCL0wxVXLyXX+BhkzhhIOkbhRt4bynsEHO7mADHre57UNjKndLW4+RHaBj6TCigcgNUEAms2lCKjd7aqjX0qkI46nOBdVe+5i3RruxdzgC+97geRCz</vt:lpwstr>
  </property>
  <property fmtid="{D5CDD505-2E9C-101B-9397-08002B2CF9AE}" pid="5" name="x1ye=10">
    <vt:lpwstr>HctzdQ8WJss+ocf8O+hOMTbZ+eU7E/XgoXBoLGpUx/2BGOgtqMSWE6I07/zUbk+/N3raUHy8SuAlqsGrJdt3RssZUCaedWsnbeaB/X6QtUOkDWsO/puYFMNQCFJ6qZ2BKTYAlmPs8EXSbfQJlIr+fJX70AnJuSweHzQrMGqohDFqkeiAQJFR7GTCirXIZ94AC7yDON9LEv7g34xer4g0p12vMyaF7l7TDrD/W6/cMEXh61aTeOGvgLU7tDk4OJu</vt:lpwstr>
  </property>
  <property fmtid="{D5CDD505-2E9C-101B-9397-08002B2CF9AE}" pid="6" name="x1ye=100">
    <vt:lpwstr>h4qCPTGd/oTuCXNshhCNsmzI3jbye7vV1l1nAsDQLjfAIHcImmX3h+yvKBAQ/XfcY218MXxN5I5kgVfNhYAffNdKSTVV9RxGpUJWp677QjPYY/7Anjt72D8mRpGPah0z1H2cFRlGwzCHgEB+CbsPOVBcpeuus154xyxEA5fymd8LCUsbWoXnWosvTrmdpaKKntJEZQqHG76Sp+xr7wFdYcwNKC50NV+3F5DBWqSfyM5mG7+au3Ow81e32HdX+kd</vt:lpwstr>
  </property>
  <property fmtid="{D5CDD505-2E9C-101B-9397-08002B2CF9AE}" pid="7" name="x1ye=101">
    <vt:lpwstr>zxu+IuEenChDGv+K+5XHJgr+nd/3B7n6GQV6Pcw5lKxqJqZNHXWyY4IjDYazx/DOjdDIjbwftW7nuxRg9WI5t+XwbZvLIXb9suUC43D+D7oyMR//kJxC5X5ayIU72C2fpAT9H4CHkLfntSgorIaJHwJ0Gxx+nY9JuXm/0+/BrZMNWQuUnS8ufq9O1bScAaMete+yhtqZeRW4QT9877Z+QVOSKEl72o2p7rmIsuzpM4wDqx3PoqJ4k6CtIMsYFuG</vt:lpwstr>
  </property>
  <property fmtid="{D5CDD505-2E9C-101B-9397-08002B2CF9AE}" pid="8" name="x1ye=102">
    <vt:lpwstr>cK3TKdZ4oqAHC+XThDmPWZg6iworACHuFIqKh6NxPbAvNZOFeRrGuCJKvQifiVHK6d9TPD708lDlJcGwC3y/DIAidqmEWZCG79sGRqo3QRkC8vtO7upjDt/jwcgiKcE3fgnPT2yjDJQhWpKFSKWLCTRsrm45OsnCQwaP5k3nO3/LpH0/QMyCsbJod2JcclVdeJ7hdzP3/fs23UOBToHUfSPDYg94A9Bw7NDeJ5vIzQPAVKDdEU7IsnlVQjBHOhd</vt:lpwstr>
  </property>
  <property fmtid="{D5CDD505-2E9C-101B-9397-08002B2CF9AE}" pid="9" name="x1ye=103">
    <vt:lpwstr>m0N/DhtwACWQOo9tL3GgPIKpNbt09T3huen8bbFoABWlyaHGPpWGZQ1P9NEIbf9dmEJIRUodb/Prh8UAqtO/fElYe91mRt66c1MqWQiQh2Na8kqDoO0eQ4bbcF3ltC5qml+1MScmXT4LpvYxwxCdcByGKYZ0KiSRrxQ5+7vxKzsEf2RPiTru74UoNx7z/IQIqWs1ZozfGZJmpJOsoeX9HgMScdjr9hfDJHLVZmqofCVlXhr7kvXlFFZFx5Z7bG5</vt:lpwstr>
  </property>
  <property fmtid="{D5CDD505-2E9C-101B-9397-08002B2CF9AE}" pid="10" name="x1ye=104">
    <vt:lpwstr>JPMy6mJ5vQIK2xvkJCotPrDlbAg2tQyTaGQ8qngPTjHlpi+bUIqWpc1r374jy/UxEdIMdH4ijLKrbHCw6mC5r459dt7GuQg3aJoM3IbG56eq8/o7CV/79xhRlVwHK6rfSKK1CSNIdkwFRnM9YI/70OUJbTOj6feuf3h+TH9MS6eGpegzOjMXqXUbz4LPw3umpufm3RXHCIl7/Lj7IvZ6auiOLGqdO3dg/IDHT6uh576+0Rc40jvg8I/+vUdpL9e</vt:lpwstr>
  </property>
  <property fmtid="{D5CDD505-2E9C-101B-9397-08002B2CF9AE}" pid="11" name="x1ye=105">
    <vt:lpwstr>LwYBnSeCKJfLACtLVGwohwqPoBfAKEqqUOOMEq5PK052e07AAS5PZmXDjDNoMbmIkQgGW9cg6QlV2e3GfOQFm0tF4j7UWRfTq4+5x7roIk9SDQQQdIz8LUEPj83WGYypdePLYUVhr+fmI3rfX4nH2KYQEWCcd3WF/YIixEbgeGz7CdC1ok6JuVH/cMdN50IvzwnOzh9MEIXOA5S9fl9ciAhBG6OJGoooqZCofjAjJugrate02pr9WG6zuhu8xUw</vt:lpwstr>
  </property>
  <property fmtid="{D5CDD505-2E9C-101B-9397-08002B2CF9AE}" pid="12" name="x1ye=106">
    <vt:lpwstr>8CjYfFHN8o1LgLKXTK/BiDdG8AuslbdFjK9vFyqEpwRBBoMRGTzfG2H24DK/CxjzVSoW1evHTXRx3dFoDUz1E0UI3L0XAB1Ucl7XBOyay3za/Pz70FRm8DbChTHxHVlOf8yjeVZI1cRNtpxDm5cUIq0k14GjuaPpfYBEFqLsgdSYe1TnWEj3uvBGbwTUc0MpenSk7rHUpCyt0MTr307JFc5S7sFg2ipW4dn6Bw3gTeVBF1H1P+vdPD7oDJrg41C</vt:lpwstr>
  </property>
  <property fmtid="{D5CDD505-2E9C-101B-9397-08002B2CF9AE}" pid="13" name="x1ye=107">
    <vt:lpwstr>7C47dAM7EW3stwRk7Tq5sm8XWZjR5grW2MxJY+BTmo2XtZGejS4/dhjckwA5aTZpJoHOJNquX8YDAfIRmoWIXYeICSgPreMzqoknIJg9qnsAo0VdIbn/mF9dPsg3mZa6egATOF1jD4Jzq/GyswyVuy9/dDKCEURNXH68bPJeyQyZZamZfsuYJN6N/VmDKYLZfdGKA0dopOYA/IbiAttIsAhyi1tl8jVVO7yjeA6h4O3NMJthFfgUlIHS9DrJxBu</vt:lpwstr>
  </property>
  <property fmtid="{D5CDD505-2E9C-101B-9397-08002B2CF9AE}" pid="14" name="x1ye=108">
    <vt:lpwstr>AgR7Nx9nIunGcOpeC3qaZg+/D4AYcLyzmi9UwPHBfxHR3yP2ZFYR5PQRhvEBHFAp3MI5fNnDMt2woPhpNX6fbICqiAdzhB+hUuxdOAaolBgnev6piGuXYBkYZ3VorYkCIucCMuU043Z/XO+HfQE8MeB9HfXMHSAkW91kKtrA690LTaJoA7qUuYe04jIpCECO6mK43dyMyDpxVeTJmkWmbFbusahXLE2ewG/itOdSo3+lNds5luHohlGRtbp5wU6</vt:lpwstr>
  </property>
  <property fmtid="{D5CDD505-2E9C-101B-9397-08002B2CF9AE}" pid="15" name="x1ye=109">
    <vt:lpwstr>pwoMqlVrZWKVUv8cpdOuPafDMFSpAEKMAUtG1e2PixnshgqhLyt9DmA3tmk7JKeHVs3xzEJEyowfcicl6qvKRPWvanyor942BIt63txX+2o27eUo+ahp+4HzEd4TS9bAq7MILvt9zlA+uO71f4u7hBzQMW12tX4L3hApvQt8BqwmkGDOGXQp7+QRNxy2PJHEbHRiYJcFry1a9C0CTTu3mOmvqq/0zqMGZRThbgdjisFVoi3ZutKvPqyd7HUrawA</vt:lpwstr>
  </property>
  <property fmtid="{D5CDD505-2E9C-101B-9397-08002B2CF9AE}" pid="16" name="x1ye=11">
    <vt:lpwstr>uoqr40q/661zatNG1uHk9Ma1euua0xG9awA0YIqNPPVymlPAx3BomwALALugILdZSkMN9wyHBU2V3sUthTjQzCVlOoxPFAeYnMPhVHmtZ24mYJq27L9R6iIvroZJ7GOQAx/SV+/FM7EZrfwPtR3oDk4qLX5xQ/cUXTthDqbIY7BIIz6TUEMB7BzErOySwFSCekyOszNNSdJfozVE3j6hQQMzvY+9B4tFvcihLPyZmkc/M7X2mvCp7taugf4d2WG</vt:lpwstr>
  </property>
  <property fmtid="{D5CDD505-2E9C-101B-9397-08002B2CF9AE}" pid="17" name="x1ye=110">
    <vt:lpwstr>+Ylqn7TRGoLuugmV1vzhXps03FLFzmnLEKoXIAwOcf/hAhEFm8eDYnKxeGAqg+VNlMwT2hxslrLxClm98HeziEqisilIs8LSz6V1+8g+jfST2Zji7g1RXv8D6M/abhzAv6THBaOwhrXiwZgupmUdOpapBcEqrZZ4nUA79WVYhgOZR7JxbDX6+lb1FeW8hBnNl+sVYJbJQ1cI4sA0DWP6PbhOH1W4Q7n6ip9aLvCoGiu8lgmDm5r33MQo3OqoDKv</vt:lpwstr>
  </property>
  <property fmtid="{D5CDD505-2E9C-101B-9397-08002B2CF9AE}" pid="18" name="x1ye=111">
    <vt:lpwstr>2/kCwn2S9WpfpBP7GaUDqrJQFO9CtEKnkcqp8LajaVuGEQiFFT4GhQAJ3lfUJI/1HQICoUrGdqNZgYjLd1EMAVckd+9BO60wEUiEZHe6Hc9pWOYEgxgNOrX9svzYwNMEJE7+R5T8cOOklxH2ZJGSXSVUM2IYAPR41do6iyd0bEpqfjwYyAbvhalGiAeqkfSMXKFX1IgJjJFkQYzeSghytv+9mz7HEXCroajX6n33O4YzKgntju6y7MnnbDZL0qM</vt:lpwstr>
  </property>
  <property fmtid="{D5CDD505-2E9C-101B-9397-08002B2CF9AE}" pid="19" name="x1ye=112">
    <vt:lpwstr>hrCgci0hEfqKSzMS2BM4FI8TJajvUuTzEvVLuWdIADipaPeomCNXMJ/uVcVqtCmQyEzbdtzyk0bztPHQtWzWrNBMzBOQKi/MIB0eQ3IOjrvbr7kY0oukVyYfYf5oUGV0VbsQEig59uDxDKJsYIpuuelVCoxoVILRj/5NX9iTnlBNuIsg9RsCmiDiH1skHv0N5uonj5blQbyO/7pqT6zoSMpPLDhf8prcNjY1Z3Jmk0nAL9HK4o//8G++8Gq6QsB</vt:lpwstr>
  </property>
  <property fmtid="{D5CDD505-2E9C-101B-9397-08002B2CF9AE}" pid="20" name="x1ye=113">
    <vt:lpwstr>KK4wQKVzf8u8/5RhI3kmqM39tDNvI8HEw8Gl6U/sE1pN3ff296DChZHIBwvFa4Vq87FD5wbP5+9GtUJixOAuA5jchpiWqcea+TLJQqLYbzbHy3Pa0UeX75PrfkOevhvz1YoF/urwTPjaVe73M6rybXZNyVci1PvdsHXdOGCaEz/CtqyyRaQdemINkW/234YRigrQ7h6dy4swd3bS25LtpaqV5SjlBrn4iNzA+UcUbmJBo+0NQc96i8PiQNZ+VvW</vt:lpwstr>
  </property>
  <property fmtid="{D5CDD505-2E9C-101B-9397-08002B2CF9AE}" pid="21" name="x1ye=114">
    <vt:lpwstr>ODHHBcF76v9BCBVjt9drdVidJT/Z2cA0qFp6hzT5TaWjHMoVtCAOK90wdKSzXtfpOjW0/F5BGX+Xxe/EJA+NIjCO2oO9NFHg/z4LHoEaeVUbxs9WlMNAw6DgST+rm9a3eaD/v3WXY5/iAL60A0VHh4akR7Uo2uphWIJKfo2myhjhNJHpamL+E8Sn2Mg8l3WIvseVxW/gSGwb1Fvp44QhmCddW41RLRcb1OiriQuzY0fwOsSjdtQjB+CYdLVQ6fg</vt:lpwstr>
  </property>
  <property fmtid="{D5CDD505-2E9C-101B-9397-08002B2CF9AE}" pid="22" name="x1ye=115">
    <vt:lpwstr>Wmaa4rdiWwrbnPmMlCTiJMTB8iTqHRX1bKisRLIv0++MO9hOh8Nsab4wDwdC9pJVeb6iX2cSR1rRA5c1E+YH9s9En2hGRfXfV7ka7lElpk2KpQPSdVTvib46ZFbux+NorVX2CSyu0mX3A2qoJwdzTg/koGV4OHNe+ejh0OOp6Ex2G5884m33uUbdLrA9I2luZ/3pRhC7TDT0qADKBvPdQwEBsgvix63V/4aaYrKxg93CFAdkgasmz9vjkuswTcU</vt:lpwstr>
  </property>
  <property fmtid="{D5CDD505-2E9C-101B-9397-08002B2CF9AE}" pid="23" name="x1ye=116">
    <vt:lpwstr>JDfLlu8132oSqnQECusHqQwabu5bhBItva2vrFhNLAPZQfLJh6Wxe7FTB/c2elo1a9k+WqpzPyz0Gt0pewMJqkLrMO6VVPf7QPhW3hEsyvF213QLdVL+OZv3CSy9AV9j1QePZLmXU9B3H/kLTJG0fm/njkxbe4dQQEA3PAGnD6JoaJtoKrYgGOWUGlCcOlgA/6ry9QxB6BjQZxR7Av/WSWhvr4hVu9ufrvA+rnpNYT00OqqaF+7RvqrXO1IFxC4</vt:lpwstr>
  </property>
  <property fmtid="{D5CDD505-2E9C-101B-9397-08002B2CF9AE}" pid="24" name="x1ye=117">
    <vt:lpwstr>IK7D9TpkYUlAq29qYAaWf73H0xC+JUy2p4x9i4ZkpxKx215Cfk+9WbrcxRwvQKUcvxmm+yHqDHHgQmkbTFb34kn3L5Fox5CPD55Jp+JSlG0KkTHC080Yc/kwpzINhfBOrpl6/nElz8xtTvdgcwSuWDWf3wNj8ZAsvjhccbsq7Dio7FEyI79xdXn4f7PEQVP3zOMQTSMWVQC5YF3qo4kXk6mVJcMcRdeiKvjefmomPkuFqfCUe41dUYjO/jF+BAC</vt:lpwstr>
  </property>
  <property fmtid="{D5CDD505-2E9C-101B-9397-08002B2CF9AE}" pid="25" name="x1ye=118">
    <vt:lpwstr>dN+3vBkcLbP9/h3zhgtvlGpPps+4MgnmEjmjX18NdVvCQ2PqHGbiLqEquEGhKqKAJqVeDHaF6XNburoiSPN4ffqOhwVWWzhudeBBRrGXCurqfaBszKhNSOQJPtE+X7YmOARAk4cq+0iDrH3jMZZInZlXt7GqHWl/Hn2MwIIh56O412g/b3EA7bAWzAvvKMH8QDVCL+lmxvAZWZOi7gucXScpmmIqRz4koM0HCWPaePyfvNHfZufCze2K/z97JT3</vt:lpwstr>
  </property>
  <property fmtid="{D5CDD505-2E9C-101B-9397-08002B2CF9AE}" pid="26" name="x1ye=119">
    <vt:lpwstr>IWrTyB0hS3FGXKXdtIPVJX0BxxAgZcsnpxMw2AjGJlCGWsM66p2fGZEKWptTofuqk1fU8PIWo99oItCwOqTS5ImOk7mb+UYpHEw53iZvR3hmAfAMz/TTF3H7akGrJi7W77Ppzf7THjDpOy5pmI5z3TfzFLoHqK71x8P8Ep+kE9l5foLPo1aDuEtZiENrdhnEAKTD9vRY/boyT+Reo30gvs28m3mV0huW1Cd0hftWYYw6SMle80pkE4Dvye84A6x</vt:lpwstr>
  </property>
  <property fmtid="{D5CDD505-2E9C-101B-9397-08002B2CF9AE}" pid="27" name="x1ye=12">
    <vt:lpwstr>zfaMcPNlUlEvhCiQPOu9ZZrBAr0FXfDgS2OYEHURG0jhybTfGOUv8cWoa4AoSNRCuQbEX3HGYW+1Ti/dpDImPMIs7jbo+O/Dfkxfl9dVJGdYAqeFmAq3gf1UzJXgY0+t6rO9AFy1pR/AnIxdd7ds5jQeG+bl2PX5busGRuFEdFzLGq67ZruERYaTRo2pGw3QL3Gyk2xSLJT1V4ZrASivCV2jat6eh1w0iLjPyn7S+QO34g/YsWTSo5XO5sEpHVz</vt:lpwstr>
  </property>
  <property fmtid="{D5CDD505-2E9C-101B-9397-08002B2CF9AE}" pid="28" name="x1ye=120">
    <vt:lpwstr>vWdNWlFxkCsl8ttqEOiyIDwrPoLvWYi0CpqfzTDZ4tM8Er+evfN1AO1eqjg7irwp2OKu/a6ytbj03E6StvkYwnPosnspFCts3nnTc8Zk6L9nATbVc7mGcur3WYVu1+NYhHEr1bY0NI6eF83t0oaxQe5Kg2V2fV+5E7SRQ9Bpee8rE2Fo2hIadMjXFbSS1XNyBVF9v+lGyfQjgH4uc5o1bHWLLI6+LFS9R9B+mR+FVBj5m4z5Z4VM9fWcEPR86Qr</vt:lpwstr>
  </property>
  <property fmtid="{D5CDD505-2E9C-101B-9397-08002B2CF9AE}" pid="29" name="x1ye=121">
    <vt:lpwstr>yldxR0Bs0vvTEVSyYhi+wDFBa1ii7XL1kRdkp/TgS/qegvdcEmvZckJctdIJpOOVWPh/HAm9n6MrujZTfIh0/IlJMNoPNsCs7CcTHFP1TUVm/5tzGBDxau3NYlBJIuSLqwDESPBvXm9+iQ4RumMnRtM4w6q4zWxHpom39jbbOFZJk05Gnzs7V9Dy00gAe5SZ/ZE6BEOELiXZNsOhFgrS1Il6I+uFWCrrEkVAZe5Uorj0gu21KL34+o72toukvYY</vt:lpwstr>
  </property>
  <property fmtid="{D5CDD505-2E9C-101B-9397-08002B2CF9AE}" pid="30" name="x1ye=122">
    <vt:lpwstr>IewJzii8aoWAuI6EQLnjNc7i63c/rWWkL3kZMknD0QOvAtS2XoxnjOpPc/faRvWipMLHcJg2kffBAHOSqxwtTI381YSv6DAChPSwY3wW6Dvz3CGbWwxrjyLe9Pj91KC0gGm3WOY2oDP9iRZz+mOCUSHrEPR/OnaawcoWnMLsGk51Dn/nm+tKoQmFfho4GE17vKfl5TcXsU4mDBGZ6MmopC+U4N4gHCRmOBNnF7YXA80uUdyhZen+1Apom9ydKf7</vt:lpwstr>
  </property>
  <property fmtid="{D5CDD505-2E9C-101B-9397-08002B2CF9AE}" pid="31" name="x1ye=123">
    <vt:lpwstr>YOCfdIHe6/E5WGqvxU28xFm0vkKh3vGFjZdYvuvgD8dRPvFwoDFLoPQ02Z2MjhLoHPlT9y5KY7pVfsKJlb3GTTKLcMvHXLLMLjaV+eED/AqNzg8L13X7Vf70tCrUTdHxD3vFQZ2t/q7MeTBdPAQ0RGByzCrv9wrITxGgWPSIr8gt/vft9LPTpTDCCUWqPhyUSwRcWCHgz7DBXdQ1HeeK7fXBL3Wts9wZVoVlspnojpXhHHzvkS/nb8kc6MJYLtF</vt:lpwstr>
  </property>
  <property fmtid="{D5CDD505-2E9C-101B-9397-08002B2CF9AE}" pid="32" name="x1ye=124">
    <vt:lpwstr>sWT1SDn3ZpNwT6z0ikLwl99IbUHm/PVJBfjMxI3hrZEs97HZBEc00vX7zL9OTrJ8hykskMfVYWDPmV+xDB7go8qYsnlY7YF4w1ZlhjyFQ5Ok7jWkHRuMw86+a1cOL/26ds7qrWwb6zPxtu937e8lZQ8gQ652yMr+0uU7zVrigczLmfM7owzm7fvTQjInkD60CmNMJP023EifvjYnlNxnlOjPkgf0GY6UzBs6y0+hzDUHcYGrgwz3gSavPpiE8+0</vt:lpwstr>
  </property>
  <property fmtid="{D5CDD505-2E9C-101B-9397-08002B2CF9AE}" pid="33" name="x1ye=125">
    <vt:lpwstr>z/MZLgsaWHzkm0r4YmsotpAkSvB8tMk+czm/7KZmvuV/JXeBXrMkWrT42Z51EmHS/Xb9wDT1t8Rvj2Sxr9i4QTzy0j+QSo7X0SPDbYgDHyMxa01+u+imxnhv/RpWRSv2jhDcQXbmytseGCT9pqeGHhZl9Vr0OvDd+vpjEOXsBb7mtOu76Jy/QmiPZ/uPXrLU8QuhyD2gk+/0ZiIABS1m+iBwNo2XaedS8lb3/NpN78Nilz2o+h8uifle0dBBTi8</vt:lpwstr>
  </property>
  <property fmtid="{D5CDD505-2E9C-101B-9397-08002B2CF9AE}" pid="34" name="x1ye=126">
    <vt:lpwstr>6VQzJDAILWU3hdQxyvqeH9ueqJ8K/E9JJB+Vb8iOYw6Fo9qaNHXzo0CpOl2lu7RREuxWFfV2IeIkppI3nh1uUUwXtnAqgyTGG7bnNAcd3oFFh4/iS3vcXYgPUmo54XnAraxKS+3xTl4m5IS8Tgz+N9ZMRysOqg1/5wqsdl9XK+YTFZvdt7kQFQYmAqYSn9bjBX8HG1TaPYdWvVfycJEgJB+socY9HlNoCh4//sC7SzHyX0BnpWi/H8wngXIjzAx</vt:lpwstr>
  </property>
  <property fmtid="{D5CDD505-2E9C-101B-9397-08002B2CF9AE}" pid="35" name="x1ye=127">
    <vt:lpwstr>6a6zjhh2CYyndqZFficOaW/iDqqhQ/0JQQoXvnUjqjGnzG9BKVJ6aav+fbtSV6+A0HBZFPXXA/R7iaIZvvRi41KB5t4+UG2A+3PHgzCApRoPCiFqQmO5oZufZcGUnaR86tqxPCOcmOzkGQQ3TouiyI8l/e5b0ZDxNysoYVEmuu+g/egKBfRqRsIs9ydzs/o6N8lJirZbKbYidKvPmB3Jx2V7Q5G3DO3Z1WHDwa7ykHfO2kyUMX6JfFay2WLot8+</vt:lpwstr>
  </property>
  <property fmtid="{D5CDD505-2E9C-101B-9397-08002B2CF9AE}" pid="36" name="x1ye=128">
    <vt:lpwstr>0zp29wIz1+xem6kl7FeFbOQch/xIkOP2c2jh9SfO4GHtOF5vLJVSa0pTcpvcqtjFic2tsWekicgw6QVpSdhbaK5kxe2z0g5yAGZd0E7WE42xEaYf5PpAOzcrfjchTKpVkkrZm6GpYA1FTqV6RRADUekhNn/4WcDIdv8eXNnOyMzvcjwuzoiMHE+QBEB3XY+Sm38L/CvJPC6QtwYtoHPy3wzC6fMisFnEsl9i7U4508x+TQyBvJ1E1CcbO0mYUjs</vt:lpwstr>
  </property>
  <property fmtid="{D5CDD505-2E9C-101B-9397-08002B2CF9AE}" pid="37" name="x1ye=129">
    <vt:lpwstr>gymJTB/T+QwkGYDeDDKEj3ZvbXprfXRMx7goOy7f5KN65hWKHibIk2cbWc6K0uhzfHfro4Es7xbOA9EoYd8m4xa8sEU00wOb65hT+iVpiN3gI2sxVI4XefcddQA1PlKbmtrYuIWEsaOy2GvyfGqpr5GCGCFL4TGBST17M612h7JQXCfon4NmN7C/AHV2W5JHERBEOKUCWT50fWdi0Xa8lBXS2z9VqacXzIX1URP+eVJ8M3oqC4vCTOA6jNJLaLG</vt:lpwstr>
  </property>
  <property fmtid="{D5CDD505-2E9C-101B-9397-08002B2CF9AE}" pid="38" name="x1ye=13">
    <vt:lpwstr>7q3JHK2iIO78rhm+6ymdMOXosn8SyZ735iLaivBgbMoUKi9mvmSQL1/XnGO7LuApYgDIi2pvvmqsfVUGBU52vaP2OZO6eQ+8MLNKXX/Vs/QoXOKMy1ldo4py7raSnXawKMOgTO7cOKI9fBqVKxihmvdn4B9iVSL8L/FvRN4MECj1ip4jPn+2hP+RXtpe68asz+96kLrBVkQvTED0tv3g1oONxxCq+qszaH8foWY6HPOv885yrFMVjBD6VIGIbHl</vt:lpwstr>
  </property>
  <property fmtid="{D5CDD505-2E9C-101B-9397-08002B2CF9AE}" pid="39" name="x1ye=130">
    <vt:lpwstr>WgBzdTorAnf/qc6BnSo9KGWSovp7i1+ebt2Qx+8hixPjqMHd6qVamFgzrJuAuGviYXwALRHVZhByAFyWkE22JOZdh6dFNP5AU/mxfpmzCevvXlf4trQCuG/kkwiIM1Hn0wPpyTnPEa77LxdpgYc4ucD3jnAZqQ42yi2eQsCVxYMPWEEgdL48ecY1QmFz5OHkortJZRmz4PcWD43WFk/qS115HxM7nCrPijbnFj1yCIRps40b1c7vyK2sctAP/dy</vt:lpwstr>
  </property>
  <property fmtid="{D5CDD505-2E9C-101B-9397-08002B2CF9AE}" pid="40" name="x1ye=131">
    <vt:lpwstr>9vC30DztyuiTNb1ihsXQ0NHkdZffwbeaAt8ihRwK4jxbs141pN/64b6Ez8T4SZSZc9S7vio9oIjxZ/Rm0f3Sm7d6ChzoVdwcADVk2ntKZmip2sMa2fc+TY01CLm/l2Oal8kIV416pBcxsJ5jcIwvP7goqSxeWB74a91/PDrEHmyFbZsarUMYqsBtW7yANAX1K+r4cTgBnurnpp6ZBVm9kiZDsTGtrL0C2Nv8e3eYZikA93+dwUXcFobW0BXpC++</vt:lpwstr>
  </property>
  <property fmtid="{D5CDD505-2E9C-101B-9397-08002B2CF9AE}" pid="41" name="x1ye=132">
    <vt:lpwstr>bKcfUpbt/EelOI6C0c12ZGlEBPD2yDKSWnlWqKmgHu2V4fwiJWtk8p7G12bN5kHm7t6ragujXHsjyecAx6WL05Pip5uVmf7O5WoEein4nVWHtaUMUlU/TL2+gwu/1e2xlO8qt2RaI3VL1V+sOnUmTC3i2+Bq0CNmZyEs9PdH7xrJoib4Uh6jbzpMyUVwRxqady6M+yprYCRcfTkWgkbr20jFbu+UL3ieWp3Y5dSdic9WHqPaabCsGlDYou5JZ16</vt:lpwstr>
  </property>
  <property fmtid="{D5CDD505-2E9C-101B-9397-08002B2CF9AE}" pid="42" name="x1ye=133">
    <vt:lpwstr>fVgjr7btfN+Bs8ShaKM7enbn1QQ4E7Wn7udjxWKVzVRQ1d6pDnnm/0lCcBekn9QP6lnvQgIlymKgrNV+AyLuBfOaauzG7/yo6b2VZYSCIfhABbmEheAHee0+G92bx8PWPGxJQgDTTfVpVSNF7oXyhcVDEIH+utJlG1RpucLdbb/vQ43hP0HmU3tjDX1PhNjn4Pgv5ts9RVad67Ew/9e49UJrhIaiUjW0j26oLJGFwP4cH3FANNh3BPPhe8eLoU1</vt:lpwstr>
  </property>
  <property fmtid="{D5CDD505-2E9C-101B-9397-08002B2CF9AE}" pid="43" name="x1ye=134">
    <vt:lpwstr>5yWkg8L7zx1gXflenJjW9nZDms8Mfm72IRFVW81b/kNEN4/RGAzK+r59L10pQZOAP89CuVkwX9akBJGLEET3WYG4RY3oxZ1jlDFYKXxm7ifLv22oIOloeywCt/AEOA+OyDdE3Fu1+60zFpkOlR/my0uavqruDp9jSr2KGKHil8AcsoMchtWudxJHYkq2xfEhWUppWh9Cagu7lDI7zFqbUlRZ3TUlfQBlLJtdFqk4ITlWp3t5kUlyT55s/cOGjVW</vt:lpwstr>
  </property>
  <property fmtid="{D5CDD505-2E9C-101B-9397-08002B2CF9AE}" pid="44" name="x1ye=135">
    <vt:lpwstr>ftBBKQCQ11qhDtaCBVZTkZSyXFjQ4cbz7QV0sEcj7unPn0CKj5v9+Vd3Oixz3tyREVbiLx4f8jXRCRmJj6BFk1KUevODt9PM+u5gNimAPBMPKoYaijRVqa33lJgtj5/i5mg+EvLI0fUYKgRMPxgP/E3/+jHkl5fAcawSFrWj4APk4WHhLQ6IIMb/nTqW0XF6vhbM61HTh+wcKERna5TnDcej2lFYSEsNmvj1huwb0QBpREy7HyR/gFKGFtsiOA0</vt:lpwstr>
  </property>
  <property fmtid="{D5CDD505-2E9C-101B-9397-08002B2CF9AE}" pid="45" name="x1ye=136">
    <vt:lpwstr>m5CgVG4p9b3HCH9nc60g/8i8viMFLUtP9J0r9XaJD4YiAqLi/RIzKJ5072DwLZoCKEEtGk+mp6ca5cjEhdVkIrZZ5INma25aL/MGKm8CqaVWGzSb9beKNKrdvM2ZGxIi0MwBu/H7CSQ1M2lW/7HJKzqhCsaO7MgYx+nHnDFquebQw2NKsKmvAJMrxdHkMP8giSAZDMZy99fK9A8tSLhCTiXHza/yqPH4yvY7aMtXb/Oj4HXkSaHucpYe9YT9UaC</vt:lpwstr>
  </property>
  <property fmtid="{D5CDD505-2E9C-101B-9397-08002B2CF9AE}" pid="46" name="x1ye=137">
    <vt:lpwstr>sK0kOjerpStd1gCljL8jzb6cjJA+gcLIBbrx+mS2BLjHuv6m9eMFVLtS4npWMiUhDQy8Pmu/9LYUGZ82lq162BjzWUK8Qnz6XHaxOEsvBGPE0urJkk7S7KBCYpxucHJYQcxYdWuuH1v6O+e+frI4q7s0zdhQofNCAtJ/8hJmplImfBjqbY4i1cX5gX2Ax0F+g9acnJ3X5jEU6SyYw1nSWzaKkrB/wrtXfXEitRUZG13viJcqfsMjao4Xvo8qhSM</vt:lpwstr>
  </property>
  <property fmtid="{D5CDD505-2E9C-101B-9397-08002B2CF9AE}" pid="47" name="x1ye=138">
    <vt:lpwstr>zHerDEa9rRuiXxYFnXAH4Sv8Wouq/Ktyjk3MeEx4kOS68YrqLfBlxz8tw99HAF/B7Ax4ZZlLm+agkEz2zYs+/W++k7ixp+WgNS+3IYqKpyNRh5k7MQwcDA46Hb/oQur3Wi/s1NwQoEukI/4EEcrNjYVK9OKs8RdPo7++fTd8vvs2b8BUqsWIbZFW0hoH/JF6pihPoWgiK1gkLx5wcFXqLI9Wv2xKqCNK6BQdblL/4jNP68yFWuQ5XPnJsyHUHSD</vt:lpwstr>
  </property>
  <property fmtid="{D5CDD505-2E9C-101B-9397-08002B2CF9AE}" pid="48" name="x1ye=139">
    <vt:lpwstr>7Cme8dB8qJfhnJRd5iFe2tfWLqwas5CUZ+9RfjqrH9AwuhbWkw1C1QUqJUzTMar7yB9u0cZXo9icz9xz5ts/rl3J6AhD6jisi5V3OQFXTLU/gAB5Rxyg7HbVvke1f0jGKiPoeL7mSe64jEUKyBYb7Ta2mqq9j80kqH8FK+mf6k4SEt0/Tocnu4SJFjLZkMMiV3fUcp2uJcdbh8Vgd9QcvBGYskuIUTjXv4USim1zHyBnyNBZORe1Q+JUbRYszzf</vt:lpwstr>
  </property>
  <property fmtid="{D5CDD505-2E9C-101B-9397-08002B2CF9AE}" pid="49" name="x1ye=14">
    <vt:lpwstr>mHvpXo2Jw5p+21eBrm1/FyFvIjc75kAHmD5VPuCQ8Ldxj1u49EVJGraKLw4aTxARNsO0/5SbK5UARlktvest79qrSms98bNEkcdmwGyj7eC97Wc9QLWfNIlZDaql+D8MN/Wo4cU8HG49bBFa8yzS9Tr0paXtKLwj90isG5ckBor5/yqPmJZR/21l0yGfOwIMWghEtJBYw5tWxsW4TUn8LnwFjilnnmOfGj1fjtM7O5Gn9hAzxQVFERcoOLdHlhi</vt:lpwstr>
  </property>
  <property fmtid="{D5CDD505-2E9C-101B-9397-08002B2CF9AE}" pid="50" name="x1ye=140">
    <vt:lpwstr>qM4mY0lTA8kIsEd5A/IRacXxaVyQ4Su6CllmWgV9qA8jsC4TXwsFkZsBvApgC6aK8hZ1LAg7SAyKQHWJopfBzJJajB/mRY/uWfYvG1gYPV7guEy3vRP5q0zKnOyU3jNo+dTZLR59F+4E+r35eNWSSZ9icFXqJjqx+bWaN6yjX8TPmJf7H3/PpRRidfKSc7ts/MKev4FKCkHppspVkRvwE42sX7n6SAs+sMKFu02kZyz2S61259Q7HgZGcPSRf1O</vt:lpwstr>
  </property>
  <property fmtid="{D5CDD505-2E9C-101B-9397-08002B2CF9AE}" pid="51" name="x1ye=141">
    <vt:lpwstr>2WMo2GA04xgULd85Ebtq6dU3PLxlaoGfsa/swEaMKvHNoBw8b3y1c1tLdx+TT60ouLp+Sov13ftIgXUPwwmzJBqKy0NmHochqgFaV3+fxDMCzW/OCavzShANUS/1xAMjoXCGEeo4Btdwo1GMt7zndQ7NuedIsKDQph9mdxt9cPaVoGPQihOFsPl2jGxp2JRtZUWKuuVmyAWL6p1HdjicaCeNUdh+8F6APA6PJYHQUuojAVtsf8kjYaCBocABTjF</vt:lpwstr>
  </property>
  <property fmtid="{D5CDD505-2E9C-101B-9397-08002B2CF9AE}" pid="52" name="x1ye=142">
    <vt:lpwstr>BuNfCF0vylLOmVB8aHIAzW+Q3XYfxBf+NHdyYbqs4i6BqYQXDRoVaeP3qyUkp5E98iQxoVvQOz+fwqflZYVRhCpaf/NusQQz+RMW+QgO8wNaPt5NZmN33g325f+Wb8HUx+jvCM9MfzWe03VY0g2nmpONtU8nUMJfVr+YevN7kDsNoIU02t4hCfLW2VcITqWOy1QXy7GzMK/REW5gjgeLHypcwurM/2VyVod68g34H58iyrpdRdnQ53PFkpt6A6M</vt:lpwstr>
  </property>
  <property fmtid="{D5CDD505-2E9C-101B-9397-08002B2CF9AE}" pid="53" name="x1ye=143">
    <vt:lpwstr>9tKLxeBUJrA8oeQ+jOm/gb2GiH81KlcegJ+yJMlrHJK4KmnDcRZlcnKonR1tA6YtzIYqBLfzjN3c1E+XTiItq3FHxzRJSTBNortsaU60K+3o61Jud4EzEqpVnekwsUUZJ39D/Z4noJurZEikQlH1qUiSnhu1KMhP17BGTy2M8Do3qjYQ3TVcc+q08W7Zl93DvSIQKSYXP2eP4cBn2btjKh+E4PRC+KwQoUGZxiLra7IF6xnMD84iJQq8IcQEUFY</vt:lpwstr>
  </property>
  <property fmtid="{D5CDD505-2E9C-101B-9397-08002B2CF9AE}" pid="54" name="x1ye=144">
    <vt:lpwstr>e6CgyD+jpQZ0T9fxNOEgmixe1Gn6vU1w8nlzHri/RJXmR86075i8VZdup+eV1Gf7QYfV/CjZRKbSYaGovVpE4g3yCxxvl/Vl39Xnmtxp3DXU94BWKFLW3J3p5KyA9vz0dbdC5jn0o7Tt0iUpnveBL8aSKo4VV420en0vO4H6JELSUi7p8jU+HIKtGHM0p8n7Pf32KVFkC/kVaeHHPnFcl/qREabqOnvcHMjijnGdS8wesBRk+Y1WDgJiQUb3Grx</vt:lpwstr>
  </property>
  <property fmtid="{D5CDD505-2E9C-101B-9397-08002B2CF9AE}" pid="55" name="x1ye=145">
    <vt:lpwstr>8S/CCLQ/zU5k4JRFx9oV/o80Z9JZRLXnMfZIyRtyuMqAfi7t7lSsuEzSxdkjVCBN362TeHdSY/uulFTp1i2BrMDQg0SGymmHaqid1Ocq4qNi38vsacpO9D96QFSonLPzMQTnG6PlLDmNEq5V9uL6MCzrbCNPG2SODbsjpJIx+rc4BhIEiPISYxzmpRp4FPrxgWMqyI2iIW7kqqytKd+dbC2H1ut55erZa20LJ8VL5wYU0Zssq1rbzUB0/4WRiRL</vt:lpwstr>
  </property>
  <property fmtid="{D5CDD505-2E9C-101B-9397-08002B2CF9AE}" pid="56" name="x1ye=146">
    <vt:lpwstr>8oeBBClBV+u1lDTyIUNhMTULu4AMD4BcY6ycc+6RqToLh6MdR4Dtm2AH7y7Fu7oSZjxoTh44A0n6hDs7JaqQs4o2OQvNWXOp9jyjklSA5eOEu+YB5JQD84qT50QnStQauKMuixN1miTvab3Bv+1vmTq+o5GujyGZTDrIBB8+beSUtXoq9Xv5YJMEUahJevfyOqdaAR6wrv7Kqdm05UIKNNK4DwyI/V6qkjYkLUtyfUbDsQe7ztAhd1zW5Czbm+Y</vt:lpwstr>
  </property>
  <property fmtid="{D5CDD505-2E9C-101B-9397-08002B2CF9AE}" pid="57" name="x1ye=147">
    <vt:lpwstr>HV5WOjuNn1Qsz20oB5yrfxp+DuMhLBTJtkyAfLjr1IzvLb/TnpEDjW75+8sQkmjPCW8HSbfkJ1MuSlkvESVRb7NLd+YCheHmLqpH3CwOzP8zVYAfnU4szwwrLlkmv8YHwrmNtDIIFy2X7Dg54orlfHkrvF3+NcmnGDh2CSjE3oVs3B3MCFJ+adgC85pFjJe52l4lxYJGN4MmompQd/rUor81aVF/36LHr0o3a6Kruec0FrnNk1/j2h8WhNmmmoB</vt:lpwstr>
  </property>
  <property fmtid="{D5CDD505-2E9C-101B-9397-08002B2CF9AE}" pid="58" name="x1ye=148">
    <vt:lpwstr>1/TL6CDihAuRHwpj5bdY+xj72RvIG64L5M/fpQHioyxnempX3skQIYAR12jjLTzH+kMqmAsi4OlrNZeax6wMvyzDWtNhxk64mEwj8toT+c6wUvTgsP+SNgaWecUbsrvlRJrv2sc5AyLlFQtkvPTp1RROsFvrd0JTaQyaWjprwK/8QL9JPHHusSHlzBavejVIJGjvjSFsHbNJVSC34K41GhCXMux6+Vt2+7KCQK8MuN3g/HWvmSNguhVUmKG9Hxj</vt:lpwstr>
  </property>
  <property fmtid="{D5CDD505-2E9C-101B-9397-08002B2CF9AE}" pid="59" name="x1ye=149">
    <vt:lpwstr>7/g0nIecoBaJgXcvHzVdIiRPcXRb4Pvy6f0u8s9kudI2fESxXuUsqLuTpmaZMMhgTQcrcghoEzO+0u1EH38lqK2a6O9touB6aOTxqtIKT2x3UqkHEvoxEb94/8pdkHI2Ffb5cwnRpbe5NLITWpMI24ezlq7cMeV22mDuNNgJK6LJpAMbx7c6UYuKj6FyrX+fXPHTbWr08XOnzJmkkOeUovSzVGw++b+JBYu/igR2k+9vjVKdmD+KeiVK44WBJHF</vt:lpwstr>
  </property>
  <property fmtid="{D5CDD505-2E9C-101B-9397-08002B2CF9AE}" pid="60" name="x1ye=15">
    <vt:lpwstr>IujAdf0dXcB2axcp7lhYTlwhqDpkonatSpGvAjuu8epMlgz5SQ+81cneCc2yJyCNZLlpbW/y0pxBnMHOJb9CSFwaJgM/1VlFfoju6vOoFCPbf5dlqD9GQiw40t8P0L8xTC0X2ffKxa1XBdTBX8YXYkHOt81o076j6tqGc6F1QlMDX6IV3UpI8TdeBZ5hv01uGGw55++mYDZjSVLo5jYFLduF67TTGc+uxqlbpWvMj8DC50l6iC1YPDAEJlg58Af</vt:lpwstr>
  </property>
  <property fmtid="{D5CDD505-2E9C-101B-9397-08002B2CF9AE}" pid="61" name="x1ye=150">
    <vt:lpwstr>pRBHhOcneE34+Mf39LCEt1wu6BYJRO0KEmeOH0HL1X1AnBh4UdyAUp90TycvWO+tVRRkKNIkOYLKYs1EvukE2wgVvp3+qIfa5CZhnnOPDo+xjKDx7bhBNyyfFfgJRReKgZQTrppTyKn9eQRUOTHqGk0YSMZXNU6/JlgKB+4XsR+fZHDeB8OxL6LD1327Jdz72dwjlOSy1P2dorAVHNLA0hAF1XM9/RSIfQHkGZGRprTMuktYvP7a5wqjAzR6J5y</vt:lpwstr>
  </property>
  <property fmtid="{D5CDD505-2E9C-101B-9397-08002B2CF9AE}" pid="62" name="x1ye=151">
    <vt:lpwstr>4U265lAOEUBbFM3ioUsWH2izf1ABuD9LfH10WOGhc5LULgyPrOBba5q/cQ5JO9UnZ7NYrx/8NWg18/y6dFGEJCpe7bVJMFYHp+o6FINRXCA42z6DJF1JdRK0QJ4kEFGiuEqqD/3x/jK64TlXXr72Eh9ULeRrqjHrbtRteWGNhv9Sbz2C6UqrrDmWDAEN9y4/kkDIM3f1JMeGVk28iOCJ9tmkGpMOBs/wligC1DsaJ5axT5ZyVoHbaN3tZT52dFj</vt:lpwstr>
  </property>
  <property fmtid="{D5CDD505-2E9C-101B-9397-08002B2CF9AE}" pid="63" name="x1ye=152">
    <vt:lpwstr>rC1mmeoA+O9AQJzv+Q5GUT3uIRwQ8vxsL+62KmgO86NPDi5DuDhTnKfyMV9yr1vDZW4l85YN7gk2x8+9hDJMbNSjuPjyAGG+53S1T6N+0hMCFVv64u7annnCdQPelGqlccuwYEROz96g36aA7hR0tu32A+WylsBM+hofLU0kxl4b0Skin3FAuHxsc2QpyO6uU5CF4Rc5ACmA+AVby884CTx5wH7E986+Tc5jHyKIKIvXFg3sFOVHPXRoVprwpWQ</vt:lpwstr>
  </property>
  <property fmtid="{D5CDD505-2E9C-101B-9397-08002B2CF9AE}" pid="64" name="x1ye=153">
    <vt:lpwstr>Ar4YpdeMM/hKDIhzDJ4Z2n8lXNquJkfxWGos4xkyoFFTSNAQwLz6UBuJC3ArhiTu3H4SOP5JNieYtmjJBuIHqGO2KN97d+E83nj2DcHxnlknRIN87RoVGrfNCVrEAu838SCbySlP1DpNCSFYG9OCgFaM5aMkw2nEBlIV4gdZUpsq+DIxXsm0ri3QJo6KYdY/OctE0H3lRGYHCrTkJd1nPLqI3u4JN/JRfhsRLvUB+8zXVuZwfW0vAsZEr7N0bda</vt:lpwstr>
  </property>
  <property fmtid="{D5CDD505-2E9C-101B-9397-08002B2CF9AE}" pid="65" name="x1ye=154">
    <vt:lpwstr>BQ4Yay5TTz3TIRA25nzinDH+p0vP4q42BRt0rfJnW7Y2i07s29nPDkwb0mL/TaM1+Mja7e9G9n+krDbq2OOblHWPDvvJu1xhgbxGDCiYo0AAzmXm5MsvNSKG2aCgriKyfx7b8RLd2Hox3ehDE4qigcjREwf7/6PewCd1i/kPwCU5hbXch2o+h32Iel6/a+CoaqaP2+uIPXxGElJgr8G/lA5ix5m/F0mgDnHgDHjh7ZC5ZhaX5pNu6+T3qSLaA9G</vt:lpwstr>
  </property>
  <property fmtid="{D5CDD505-2E9C-101B-9397-08002B2CF9AE}" pid="66" name="x1ye=155">
    <vt:lpwstr>jIT3AT/ltoZBxNYQz5RqjxPpuTqOmGlyviEV5ua2GryNdVu4LLVmCULOgoj/BCpQJnAZ0mNfw0sATBD+KLFt4Z/DZ4wMNxz4k2HUDgxUfQM+zHXcusnnI39WJIYR+/fG/mQkuaui+dpnWs3/DFmwS8/sLEruPUI8vJGKj+QTT1Uzb29IiTGm+uD8Cvh7Nbn3OzWJKRY9xWHEpcXDxJzq4A4KCvD+uwIG7gqU+HTUT9vllR770C7A45WowS+wBW/</vt:lpwstr>
  </property>
  <property fmtid="{D5CDD505-2E9C-101B-9397-08002B2CF9AE}" pid="67" name="x1ye=156">
    <vt:lpwstr>eFQKzWVhUMmAkINZCwCbV5y0wXBu3BluT8Dmqh4pItPfzNbUpev1NE8IO8BgerWdlUsE2HTEV5eaf8uwoSjxuLWgSh3xLAiMvUhrcDu/8WshwzILAUx7I3g6sLPAKnDW+W8vcuuhG5shtW/Dm0+mwoTv20h7SYdJf38SSityyF2KRyfEQnrOAJtwH/ISSuQIAClgr9icHEnLR1udsKJBttIiY2+JQoCxqkpXClVciWo+wVQv5lA2l7+yXZmWOF0</vt:lpwstr>
  </property>
  <property fmtid="{D5CDD505-2E9C-101B-9397-08002B2CF9AE}" pid="68" name="x1ye=157">
    <vt:lpwstr>jFJH7+jOkHDJ0EL00GRw/VdfTZn+GBTcm1zV3ZWAxp3Su1r9//wFB0UMV+JoAAA==</vt:lpwstr>
  </property>
  <property fmtid="{D5CDD505-2E9C-101B-9397-08002B2CF9AE}" pid="69" name="x1ye=16">
    <vt:lpwstr>8NhI12zAiSo0udmvWEiY81nLLd8WUvHhUy1N0E+JAA2Q+PJ1Fvl4r2q2pePObVwxhck9YrFxGO1qDrpxgt/g81MNG5+90aqkDt/rsvlmQka3kvdiRcw7mxj3F3g8dXgVNsg6CUigecFLtpCCxjmrxsjImAe8H9fYS3FXwZNjr3UdQcsPst/OVziMY74PbaZ7blf6I89ZuUemtSg3Ie4lIuXLajsVzZ9y59Ko+Pqig6D+UzfhcnFA5sJCHP6Wvv/</vt:lpwstr>
  </property>
  <property fmtid="{D5CDD505-2E9C-101B-9397-08002B2CF9AE}" pid="70" name="x1ye=17">
    <vt:lpwstr>OXw1uMq9X5pFdf2/AvIli6WHYZtiya0JF10OFca9W5ExDSMK6shXyL9Xp1wQTqkZlBYdv2zyZ1aoeOuYDh0TmBe6atQtcsPL0AlXN4RhZIawSyJRz3QGERmXIDMH61g9Drzv6L9UJBnp+wl8wtn/iFo/SUp5IOZ8G4Yg+wt08T0FAsrzqKNnKptK0CenJgIMjInNirEJiRZwm52/VyVIPgCW2DeBIfbTXH/c9yBJesGCqpSAByiaPr/yE+rGbjS</vt:lpwstr>
  </property>
  <property fmtid="{D5CDD505-2E9C-101B-9397-08002B2CF9AE}" pid="71" name="x1ye=18">
    <vt:lpwstr>JP0UAtfEBoxUenP5rtxSX0LUqL26iGGFmpyT+6XQLiEb78MxTkw6ZnLnUJnzFqjBq4Lye3pk9i3UNfQuaAAwY02s0aodlt7vzY2lpE8P7iv/4aBfLvTdFpNCiSJTwaR8Mn1jll6sTguggG4IDltNCVV0wBoIqKv5IEYFlUruf8iUytiHSbOJwIPfTNVxD7Ftxg9ABALJXcgDI9hGngYv7rTL/J1elPe8D8BfNfsv+aRzgau+jsn4OjhhfR9H+dF</vt:lpwstr>
  </property>
  <property fmtid="{D5CDD505-2E9C-101B-9397-08002B2CF9AE}" pid="72" name="x1ye=19">
    <vt:lpwstr>TXzzqiXZWEoipi/diZwWOMLGnVyIjdwluu39JRakmtNzjWkSNITYONkKCRO7KnYL74R4ftBdro1sYuAOCGthtWwFof+pRW0DsA15UUoB8kX2POt1ldyYpCImOEB8X/N4u4l2D80qCq4nqcTrSrW9EdjpAZT5j2u/m61HWsspmtpCJLiUkxm/YcShlgKWOZLkUzNdpSNGmDSxW9KeZkjFTPKwkbDshNt6Tp6+cTXsNyYg2xzi+Zpx0HzffHC24HH</vt:lpwstr>
  </property>
  <property fmtid="{D5CDD505-2E9C-101B-9397-08002B2CF9AE}" pid="73" name="x1ye=2">
    <vt:lpwstr>wabvmKnoUJhKME6YUcWRN5e+M6SBiIRFIZMtd9ZtmTb7mD4hXG33dtPJ6dEW+FSuvA3eUt5ed0myZRwudyt6YTxjs1EQ8JUFTXV1Y6H6fkd0+2VVG94GVoCoXy7Y1e3jjEw1m98dL60EjsAyP9eMkjyccof9U2sRrt8m9hKH9D4pWXXSCBkcJLmBsmQiCiLsBtJrJFymO7AEjajDAUY6RxvBSJZAC/2udmuJw4+TEtfprAWsKCp+0dl/yWokWrR</vt:lpwstr>
  </property>
  <property fmtid="{D5CDD505-2E9C-101B-9397-08002B2CF9AE}" pid="74" name="x1ye=20">
    <vt:lpwstr>0Qi/D47748sp73ZzDgLKXmPanEG0tnLd0/T2/vSI2jfgXfLnVSnJEU2srHW5nljUfwpXWTvG5cSD3QsZ35IEXEmz/T1/v4Jh2iwtc2+5CjwnwkW8GzYUJjsc1q81czCIBsLdjwzqDIiFFXcdPD8A/zNv0nW8UHiMeidz/LweO5Us+n5XiHU0l+l4PHFjyUO/Hjj98MWW6VkQ8rexRYeGoC4stxTqtCtxOkt/FJ7mf4UbDa7LoOoR/sBXT1Qd6vV</vt:lpwstr>
  </property>
  <property fmtid="{D5CDD505-2E9C-101B-9397-08002B2CF9AE}" pid="75" name="x1ye=21">
    <vt:lpwstr>BOHhW86cD5wMv29Lfrf0+Q32E9URQuHDJchAnINT8XND/Rl0+9x6XGlapRS3VnczkwVfegnE+UnwQ7HGP25/gvoj2w/byxLzyFRoeoMn3TkWI9M3RfQGaKhGBZ5Eq9yjwg5+wNLEUkrDW/A213I2qPjkaFh2LnGWZhgouv9gA8r41iXz5daLvMS2A/WYn9nesKSZh3d/X8Kt4EF2EBLfQlwNQEXfKi2T4zdYML729p4Vqx2U67yO1fuTeZIVns6</vt:lpwstr>
  </property>
  <property fmtid="{D5CDD505-2E9C-101B-9397-08002B2CF9AE}" pid="76" name="x1ye=22">
    <vt:lpwstr>+fWAGZEbkXm2cSvLmcB4PFrJRtUFI8/4d1rIzEFiXQTNXxPvfTL1IDAVBzlZ+VJgza7YlbXrTDKTOTLXIQNd2az2DV9tmxN4ywm5mGpzsAgR1dXG3/SK9ewUh//WEmROj4xc5vKmsJT1ynZ194Lzyierkd0FvYuLN9dLy5fLl/+ZwOg+6bjME1Q0tXXTtWpaVsWErH/e6oGiOSX3tLeTmlrcYm6zCNtmt2tCWpshF8xn18H+/ETK/9uL5lSVjs/</vt:lpwstr>
  </property>
  <property fmtid="{D5CDD505-2E9C-101B-9397-08002B2CF9AE}" pid="77" name="x1ye=23">
    <vt:lpwstr>4TwjzmJP6B6HBPwGP8LanMkCVRadmRfjB7TYm7881z/qJ+XSePB1DpqeYYVZU+6oOs0L+EYiBwAZ5VZ174qAoRQ1Us0aSyX43SD1DLYT58nHX6kW8kRg62bEAv8IwyM86cjnxFOC/KXDdsEl8FP8jC3P6TgNzaMeRJ/vAcEBxjaA3HX3RLqUuw1XHSHXZXrlHuc4jalXbbPMsGDP+WigWSKpZ0lRO4xESsTGwLEvvUGBAJ8gL8woPP3iTHsb60r</vt:lpwstr>
  </property>
  <property fmtid="{D5CDD505-2E9C-101B-9397-08002B2CF9AE}" pid="78" name="x1ye=24">
    <vt:lpwstr>rQwQiLXR6uUOfPvEojQTDWocwXCo8RTH6xw4zGwVWh5HvhI6VQblK6iwrIXc+LV1Qoq1McLgSrnifg7mMzgos5PqvzgxYZ16yQNA416pvOZcVUsefsIRrTaruqweh7xlADrlH17h8VSKiaj4d2y0jCgjJcLlUERQHqPvyYk/Ulh4JtF/R8T+PJ8l54j8+Wt1d9FKHfhnU1k15AfnHAPqk6pEMk3S6UT+2iihbTrxq3r0wG2bHkEtJqlrshIgv4a</vt:lpwstr>
  </property>
  <property fmtid="{D5CDD505-2E9C-101B-9397-08002B2CF9AE}" pid="79" name="x1ye=25">
    <vt:lpwstr>dRSk2u1XzoM3vx9UfjfhI3cTGNzf5xBfQHnr1413wDRP6f6h+O0o7Hl+jdE+WrBb5A6BQLzdWoxkqLR3Wo0yD8wyre8aEMY68EJPufcSPMyfToaPcpGlw2YmmSk0SuFiUPJUn1jYwgX4I0vvnQlGudHeiMjraj9wUKf7CQ4mLFFfpjqPEh7QwxFWLyefUUQz0muzV76dQ88SkcCO8XGa27TGSx4LFqxYJS1JhXN3N9jWOTAptfNgCiIn0VK8Gqe</vt:lpwstr>
  </property>
  <property fmtid="{D5CDD505-2E9C-101B-9397-08002B2CF9AE}" pid="80" name="x1ye=26">
    <vt:lpwstr>6g4wdFWMGlG23N3JgFRE2sNBmaLeQQMo2FSfVH4Qj/lPgScokwmVK7tZjRX9+e04Ro/LHhLMc9JPrruUNwQoa2MuNY0amMu/XRpirtvbwsKYg86fcjuEWpcRtkdHsydtgF2TPNH0HGtB+kzdtreetVCMsc+FkZmNU+u6tSBI2PjAkCWH5ZBddffywy3yAHHD8uUPE9Zb9yt3tvhTj0sz92CvZ5LJ5TIGjJg/rYHPcLroBI3ls6uyvum+5nKsLBY</vt:lpwstr>
  </property>
  <property fmtid="{D5CDD505-2E9C-101B-9397-08002B2CF9AE}" pid="81" name="x1ye=27">
    <vt:lpwstr>KF8SNzmeYNqAScli9abM3+ozPIEO2zn2AXr+ixU6/6YpM+9j9iHP7pn2CpSiUwrQSpoH+x9u2ePdxVKwRwccNWhr5F+e8EVByvx5TM0ziC1mkYRtWFHQJlrU1rBJuNjPlb/A/kTRb6pTEPsd5GBh1mDLwuVy6MjNV1xQNu6ERv4bptWxlXV+dds+9hlZ2njDP7ht7QzbDRnVKIb9efPRHZg1RSxEDnyXi55DVA9+yjO17qnitjnBtOWbq0kLS24</vt:lpwstr>
  </property>
  <property fmtid="{D5CDD505-2E9C-101B-9397-08002B2CF9AE}" pid="82" name="x1ye=28">
    <vt:lpwstr>LAFStkqeabBfuLxx0jxLYjWCPRwIWtUeL6oNh02VxvU0svynw9xL0bIo/mGrpnwtvKLnOAc22Yn4CV7woeTmH89ze0ouxggVWl6DAiRi/qS69dRPfL92X0SyRyMyvyDjMk3Iar1dXZdk+0KArKurkeZpJhOenTi8RnYw9cThQcHVxAYVyX4qzBPinZ3aJP7pK3wzYUaGG+mVyGQRPMgZYwqcKrWa6KS+HLi/oe4P4beMTA0dreUpXyo0X9cPNmU</vt:lpwstr>
  </property>
  <property fmtid="{D5CDD505-2E9C-101B-9397-08002B2CF9AE}" pid="83" name="x1ye=29">
    <vt:lpwstr>kddC45gWqMqACvW+kI7Hrj7OxeFKfImWn2bw1TLCsSLmzmVpDL+QrxIXdCyGPHzGmeYMCAmUmwVIfhrWkBim8kAhdlQeqnz3pf8rjRaWahGoFnIMXkj/mFv5+AJ9LI4J+w3fiCk0Tih1G/fEbposDTqM7XxiP5jTyTgtE/+xZm7Rq9uV6zDtmgTwiLUzWj/dxU0rDDxJMOkKypiPlryeZw1zTW9Gxi+ci+ycmE3Oe5VKRrQ3Q0m2D1B8TgI5SAE</vt:lpwstr>
  </property>
  <property fmtid="{D5CDD505-2E9C-101B-9397-08002B2CF9AE}" pid="84" name="x1ye=3">
    <vt:lpwstr>6eow63UKYy/woiG0WWXntF2DO4k9OjW9Vf02hxh9YIe5yQLAzkttCqraqSlxvas26flbtXcErCY/s4VepXcTj1bFB8K3m2PDykhVNWvlApNz/WmmxUOQh/HwXlVrIMPvD8jUCN4Gy0druLf5UyiOq3lsN2iuGQCMyckrNL9bf9cATfpXGOjA/0qvwjRuzNy+onRmtR1vjEzF9SvS6W2FwWYpOBgKDTUClVhpVbnAFtQ5sebmQ5hHtAjo+BHRNr3</vt:lpwstr>
  </property>
  <property fmtid="{D5CDD505-2E9C-101B-9397-08002B2CF9AE}" pid="85" name="x1ye=30">
    <vt:lpwstr>6dNYqxriOR/k6Joy5mK69qSEKMBz/AQutOBOS5OS4uh7zzuQIfPEthUH9atxte6ew/Dn5rhu3PyMVzVR7N4Km3b4rsFPGLXNklwHmNcBQGTiYGcYigz8ivjgIu6vR3ukwG3RtS9/4smddSb8SczSEEl8ohaQ4AZCBXDo1dCzNilkRdR7wEPmUNVfuYl+W7y1rsfb8EX3wDqrYQQHYm6r4Wl0JVasxvINBXbhdAkNeTKBGPT6rHnsOEOv+ei2usE</vt:lpwstr>
  </property>
  <property fmtid="{D5CDD505-2E9C-101B-9397-08002B2CF9AE}" pid="86" name="x1ye=31">
    <vt:lpwstr>9ylRNVgDx4K+OGEgnKv4b4gCU2O+mZdakwgoCHBJlfO67jgutvDnKM10PdnsdTHuMs1BCurNB1t4QUyJGo1EiHVSoFVXOFI29MWEzIj56t8A5KVpLq3gaPHHBdrloVoIs0WVh9YzyncDPK6avJSnWP7hfyER15RkFJCReTLijYQe1bAQ6XjfeEALHKIe2tfotwjaTjc494q0uhYcVc31G9wlki4+ggJlR3DVZAw3mRJIkUzXWlxIjCbZ3D4yZWI</vt:lpwstr>
  </property>
  <property fmtid="{D5CDD505-2E9C-101B-9397-08002B2CF9AE}" pid="87" name="x1ye=32">
    <vt:lpwstr>9Z4p5AQSYlF6yiaHy1d8gpNRYz5R5vcDRrr5OOjFzqan3pFfOqs5uxI9oJHPPYsMePY2tge3gpSfHfig0N1yVeG7Q3HYqOpoM3CjdhumHx1CZPgT2W2tCHzIutytAymfZfbk//8lV/k+OW8MnwZCgPrkzshT6i9S1gvBHvl4CBEPPhFHNarns4wToE8j6uLVf3FjEUdNhRpxQjGkB+mYUb+3Pfs4KeFO4RGWTw0bu3f2SyoeCcDsw1B2WvaWzcQ</vt:lpwstr>
  </property>
  <property fmtid="{D5CDD505-2E9C-101B-9397-08002B2CF9AE}" pid="88" name="x1ye=33">
    <vt:lpwstr>rKmgGmDdUdtdOsoBrhetYQwpXtS16O5Nu1JCANEOdezqs8gkBXFDycJbtLq0CGAJk2wbYt/qo6LpMJbbNd/kt52aq0bwBH0VrZanQM1uiqzwgaF422fg+k04LEzrjHGxsR15KUYLInO5lKeYmc+Gw2vMxDrz4w6zmfV+ghCRNjLdqh1nm/YaZ/ANsoYuxWGpM+Do7twlTisJSHZE/Z9VNxUde7TD/5O+OzCsXnb9mtC2PtIgre1TavwogOyq/PL</vt:lpwstr>
  </property>
  <property fmtid="{D5CDD505-2E9C-101B-9397-08002B2CF9AE}" pid="89" name="x1ye=34">
    <vt:lpwstr>qZxdmO77yuRRI5szOMXdkmm+HaswKSid4fLbdjJFia4a/Rf6Jfre9anxPVqjXwod8D7laGhL0FIPLPnancVSpErRKeZnMsAWH0jJJ7234NKKJ7EQvNzxtxKnDg0hOTC4khYoIeR+Gyw93P4axfLnlmTlacTRbk/OvT5fO1RznPzXUTC6CEHWOv6iZQHVx48FEzib9V+LFqdAqSol8yE+D83cEd7nSQTYPavgbolf/bG4Qz9U5H2ft9MALgAUG1x</vt:lpwstr>
  </property>
  <property fmtid="{D5CDD505-2E9C-101B-9397-08002B2CF9AE}" pid="90" name="x1ye=35">
    <vt:lpwstr>OrLbsGDMyU4xz9Hcn2McAQN91veWjJmSGoq86w/NjB7EPrV9GkceOHoB7FlrQhsMZ+9L0tvU9fB0wz5PmP/pW61kackwT2xmrx9S8CUnAsy/WVczZp2KfxW5KBeAqkfiZyApIZFi+kk2E38IeqFnUsa+NXoImCTA/YbqL0FCCYFvZcOy+H7rzpWUlpZ55yIXRfTzHfJ4k/lRGw9b0RUHIlaCPocgVtAwvgqCFhOzjQx/4hO+Dsxb2ZvmZl+cKiH</vt:lpwstr>
  </property>
  <property fmtid="{D5CDD505-2E9C-101B-9397-08002B2CF9AE}" pid="91" name="x1ye=36">
    <vt:lpwstr>lvfQALTwu/VEuoq50ltOyZLKGyPi1y+07r3E+GWfroKeDZK4Gdb7bad2APqQBB11NJYUKfitlk/GCwPGz+TrD8sspIXqfQLDPsSr6WJk4n3r6dcvrVrp67YYCBPoKHkH0K2cq7PwNCPUUVhGhsxr4mico4/rR5SgSJ8pTb/1Gj1y9if4+W71OLZIK1zhUbbpcuuwPFiEpINh5v4MoP98CoyO41V+6ZE7eB2PXZsGXMmbOLiNg+LkOVZ90Tk91ik</vt:lpwstr>
  </property>
  <property fmtid="{D5CDD505-2E9C-101B-9397-08002B2CF9AE}" pid="92" name="x1ye=37">
    <vt:lpwstr>j+vWyVLD84Jk+eq0JFgYcClGYVTLzWt7s9pzgJv7cRMGaUtWLtpIBa+eJHXYaeoNxkndFbyC25WXbr9BFoXSEVDJfiR7X4jGlKWbjpmCDESMSkHJl0gWALZKn/NtMh+/3Lue0zKzPLlwIG4cn0oAPuCDib0Vrjc9V8+vFBTUEkWGblQ1tfDShlpb5SIdJV23zcEd7rYho/hpNQrwzsJ2AAPHZX6yQdf2/3Q5nkxdPwwx/k8jILhQfFwbpsi80I2</vt:lpwstr>
  </property>
  <property fmtid="{D5CDD505-2E9C-101B-9397-08002B2CF9AE}" pid="93" name="x1ye=38">
    <vt:lpwstr>+Qc9+ksXKGJLbKBDNrpvQ0ZWD27wRt7YRO7DHOqS1kvPSH38xftnTzQfjq0CpB6wHfqB2hNLIecLdVKM3m3sTgwJx9zmOmbQHkEAE+2X1JHkDiorysMxXBil4H4SlPDRW+IjvpjgtAL0fF0vphMjZuixqUo4rcVWkaDuH/bQxyZ5XY29lubphJf0saa0qa3C/z3ok/I6hot8fXvdLJpEN4/qQIInrqyp/kVkKBgKFGB7ykoc+cXTSmgL9eIM351</vt:lpwstr>
  </property>
  <property fmtid="{D5CDD505-2E9C-101B-9397-08002B2CF9AE}" pid="94" name="x1ye=39">
    <vt:lpwstr>tP7R/5waCK2cIaLwkgitym54P3as/K0P15sVxq5nxF3DuQJB+r4obprrLnL/x3JFR+x53BTVPc32HsHwWShX4bA+cu1hC3+YCge/7w3DZkSAy4JXCVWTKj38o06dc38xVYHcIlHt23SSDIUp7g4eT0AThpS9n7sUzqjDIyYHm53PKD2K7ukrQZH7Vb3w9aH9WdgU6/Cm782LTwneH5ongLMykeksCraun4CCjIaTT4yZfBcm1z0Yfo3aRG76rRD</vt:lpwstr>
  </property>
  <property fmtid="{D5CDD505-2E9C-101B-9397-08002B2CF9AE}" pid="95" name="x1ye=4">
    <vt:lpwstr>PoE+5r8FNnKBKE9XAkwOh/OVX9tyuPUUJYAvz9TlFw/21j4sNK3uuNNjASzDgaumgYFIqF9hB/t3Mvg9MNS1qboH29rU/V5SHMKHr1NnR6pc25S50Kzq0JvunNV7DJS2maXINPMBCD1MtE9HJdTJDzSstvIieHrNN6/nyFNquQDuelU03vzQdIQsvcFPVyHFh08gncxBZQc0FqruqGQAvJ1aENEfkMlcBmxkPWaU0ITgMTD3VWTUIduhYNAjgxM</vt:lpwstr>
  </property>
  <property fmtid="{D5CDD505-2E9C-101B-9397-08002B2CF9AE}" pid="96" name="x1ye=40">
    <vt:lpwstr>N5ZdvLsoZRNmxx5bmpZlYtu/RDyvMqwnwtCvTADh+Ed7fnqnQhsBeD72J+TwxP2xXwvi573C4s1+Zoqk1fGL0r9SaOVN0bNfqdYwjtTBX/Y/XULwy5v0v3XIgKmpbU+sBysoFOWmUBmFBciP27dIstMLkaN6WKdm/WgKQ7T4KiU61kNg+fAxrVNvN5kyKMmbAWoyONF5nTUnXZaNBLoSK36n60R1u0mPhXQDutlzapHxSl6E77+de7s+lLoiRXp</vt:lpwstr>
  </property>
  <property fmtid="{D5CDD505-2E9C-101B-9397-08002B2CF9AE}" pid="97" name="x1ye=41">
    <vt:lpwstr>s23iEd6M/Bd7PCK4hhoKt/uovXi0ucAj1qCs4EScNYVBMESsfzwUMJqbMXn8+7bwPXA1+iz2yf96QgINxT4I641cEFEoNzNravuIwq7DFq1E05Y44i+x9iKaFgQPNWSP4fPiprkFkzGUes34JWahSDE85zK+tpIq9/ma35nBD3DSRI7y05UuxjmDzlvDL35gI4KjtOYwWw7isMlBT6gD3BKd8e56YClRxrYGBV7BF1zucsu9ntUoc2NSv7/pFKi</vt:lpwstr>
  </property>
  <property fmtid="{D5CDD505-2E9C-101B-9397-08002B2CF9AE}" pid="98" name="x1ye=42">
    <vt:lpwstr>QzUvzmIb+OXpq8GwhSradb1T25kpgtMJWwAkDYRNArEIX4haKEChOMwAh3LDBd89lNSOuZU31wihRm03pbU2mQe84tD7WSOKhO2OGGroXC9GtDnPjbRtaMvdgo+lN0r/GOAnxPSdFlmqg59OnN4K5pBjGmOtYjsz8yVfjDBIXVGOGTV3LCsRF5SWC30tYrT+sPuipHDTxXUHIOsnuQuPigjGW7oeI+3JosSbZj3rBya5HyLh1RkB4gfA9MH+nnj</vt:lpwstr>
  </property>
  <property fmtid="{D5CDD505-2E9C-101B-9397-08002B2CF9AE}" pid="99" name="x1ye=43">
    <vt:lpwstr>89GjJrVnORuspoom1HL1kKIKslTpHRAzgIfTGZjmRZTIMXuW3Xdewh0Llgl19RvO85dH/q7vpcsvR686r6yYxXjnc+XNwttJvgDbP2+z0NGtCoD/mqwc9sebBxltM2AjHNgMTQj/dGVlCS6COLqwvrStb3lzylfuIqjKRoDkPx0ZmKJqCZwQcnoxT9PtkXk9DX7BZxO3Mc4fHL4ZOVyVQLHVIfe36xumInXf/cGRFmb8lQJBppsjn01NzptEt2g</vt:lpwstr>
  </property>
  <property fmtid="{D5CDD505-2E9C-101B-9397-08002B2CF9AE}" pid="100" name="x1ye=44">
    <vt:lpwstr>sxsiS+1SnIDvc5bNsPE9hjxMOVPt7riWBgPgt0mT0renfHkpVs1l4wfgjnPWn7cNF+/Wu+eS2zTeZho42Tls5Ymaz+PHEwgaQ5ZQEzwjthCgKO0bjKteoO7AD7cXfvKhDa9BCfiv6pMr+8EZGX40I8Lz1GtG9tNRFTNG8hfGDTuUk2bwuFqlqkF13oSsfyaLX0Z3A5xzQ+K1dhVw4OGBJMr+6fyhhtPWxnDYk2xoDxhUD51/Ds5f+nUNUkn1EFG</vt:lpwstr>
  </property>
  <property fmtid="{D5CDD505-2E9C-101B-9397-08002B2CF9AE}" pid="101" name="x1ye=45">
    <vt:lpwstr>/v/vHtehHbjgPtFUeLLmKDtE83Z/ThTbzFH+sAHPDXlhc6nuWT5JuDbaJUP6y9JeAIt4F1DuQBNgPk2wGsRHTYva3E1TtpAciEDuL9exXCKf97Oi0JfoDfJGpUO8G7cf9xcdTpARJ+pwooLe5FjGq+SCFdNpnM3io82i0mh7zO9OKrINrJ/dohhbMzs0Earn1b3QLJe0hHau0Cc0dAthicKtX3WFxmP09l9lfFhR/UTpaG/kLepizpydzw6IBsv</vt:lpwstr>
  </property>
  <property fmtid="{D5CDD505-2E9C-101B-9397-08002B2CF9AE}" pid="102" name="x1ye=46">
    <vt:lpwstr>MjAoaQRl510t6puDsfK4M5fc1c1iQv7NaAw06Ndi0GTfHzHCRpSr3U2cyXKWh9/rLbxecZM4h2JsNBvRoXWSd2yjZlZQ15WNUJoX3aTAmR4/RidhwAvgremONgi71AT/Jjc7NaOXdW7L3zNtzj6l+LVcR8ghW6oP6iwnNei6ynFnEmBLAwmUr3Z8xbAqCNGlTHfj4aT3QDkXJT+Vt2jZZJ+MSkuNsxzddFovaAWA756LYDivGkag50tkNLBfPx3</vt:lpwstr>
  </property>
  <property fmtid="{D5CDD505-2E9C-101B-9397-08002B2CF9AE}" pid="103" name="x1ye=47">
    <vt:lpwstr>dzKr0jnfWjzOwbzdGxhQOOZrVhbOxjSqf1NcG4WQv6ZMYGdy2T4R0g52OKC1RsogasdhLTbx9g2iUOLf1IEX7EaDBY7aoFi1Z2cWyNloKNNawG61vb5sqHWlztjjH08U2GQEnBUZiSs47UZ8xfyVi8dct/JAwzKBL7Jv1XhhO6EtMktFNklAhTw0ssePTQjvQSJt3ObugtgD7Iqo8Jd2gV95EbKnOPXIAbnHRexd2ba7wPAvnWBAllrmV61g+MN</vt:lpwstr>
  </property>
  <property fmtid="{D5CDD505-2E9C-101B-9397-08002B2CF9AE}" pid="104" name="x1ye=48">
    <vt:lpwstr>9OfjBJSufdCRS+WkJObPTJ1iERIhORAD/HHLgbW7UroW38xr8F7wGzZJLd86JQnmGnTkpJ0OjMyHUJ2yzKhYMQjkn0bTnlCjEuf32pVwzMUYV1snMTtWEqrop6+6dpVsIC+JeL+Gptd8HasICOP1R9jEx8xDm23m2tfDQPwNHxFGZWESmzHDbTOm066wfrG3nH2CZT0bngsBN5S3FjeM7CCiVegxWcN1f1yd/4R4GfKif/92tdhMyWquY9hB2Wh</vt:lpwstr>
  </property>
  <property fmtid="{D5CDD505-2E9C-101B-9397-08002B2CF9AE}" pid="105" name="x1ye=49">
    <vt:lpwstr>N7PmlRNwoIlA47+9HDrgtqI2yAR7IuwJvWkvOXd4ex9dvAkMc0AJOnyhHElXE0CKJCfFmcMdj3RvSitjhTu9taSzIhXb7xgpyTACtFZ6YgzBngACGIsSrvOSnz6Pf7QlYDZgKSrjYhTDtEnWbLvxGC/Vvu8a5BMT+jJWMw6hVPhdOrRzYqZRD3fknYpE9AikX5mUhXpB6Vqg8Jjka3Pv9s3/wnZYQ+cr35gc/fJbiW2BtPXxZAHX8iv8ZEipU/j</vt:lpwstr>
  </property>
  <property fmtid="{D5CDD505-2E9C-101B-9397-08002B2CF9AE}" pid="106" name="x1ye=5">
    <vt:lpwstr>ubOl6UXzTocNocFnWPDfRAijjFTPw5M4IaYjWpMx884AF6iHfj/x7tuiU9YLhqL7L1hczj778sabrEcnpvSe/3WP5ND+t5RMwLLA4AZSuKqLnb0J9Cwb93JtCTt4ajDwSjqn5NNS210Ii9/eW3h9vm260qdvIJ4S/APeHOFspBSsUclGX0PERbLtEI8ztDAc1zckIGPXUzQfMgZEnIjSvo+cY6OuxDQYtIe5NfUbWGGv3sCeHzTXyUY7cFfLsRF</vt:lpwstr>
  </property>
  <property fmtid="{D5CDD505-2E9C-101B-9397-08002B2CF9AE}" pid="107" name="x1ye=50">
    <vt:lpwstr>5wrGzR2lc+DytEyf60YwMRcB7QOMOlVakEhHWMquXfrwC/P46FHnOg1KRC/d5bi3EarBJo3MvWwLqNADIhVZY/jACrRadvYZ3Lm7ULl8L2ZXEI5Q/NeQHLnqGuvDbvef7pQOJOcjwmdYU5sUZQ7YwP2dIx7z1r69zdqZaRHg6CtoFWfxVxFrc64AO42MYZyEjHASHAmigSV3r4FIJhMhplIZoLlu5OLnVsnYIKohjtocGvJcaeFthfRK4BCqkvi</vt:lpwstr>
  </property>
  <property fmtid="{D5CDD505-2E9C-101B-9397-08002B2CF9AE}" pid="108" name="x1ye=51">
    <vt:lpwstr>IowHQaBoWDgYftaTiCaesj2DyHt7uo0/WOGB5rLQJvzzdhCXIgHoi44OY6qu5OVM6vY6j4MeB1lFfybuRaEKHSQh2K+vgkTWp7oJzmrH8PwKwdkSOALsTecI9JgrEAoQvbjaOuJqyhQxob8/SIs4I+qvR81j+fl3hnLFA7lFDL6t/eWCQpT357SAtYHc/wMTs8BOSoHDgu40KJ3l5TJ2ptVvtv98pJQC92Dl36hr/2LfxaUQokdfkqtOtL0IOPA</vt:lpwstr>
  </property>
  <property fmtid="{D5CDD505-2E9C-101B-9397-08002B2CF9AE}" pid="109" name="x1ye=52">
    <vt:lpwstr>nh7A4fykLKqrdp8vrSbCn9cvcqMrQGAbUz/PzzZJOKA5WVnUT2ykzH8P/MOAec1a1PljgADaETE1GbpASTPkz18/HVEVN7PGeZbA8cQJxN02bFgR/c29epOfPTd0NVAVaFZu5bBiSKAcJ+mfHUqxkyLmPmx/IRD5fxUl0xco3rnFjUy0mABLtYA1euLCY2S9z4dx4Swne3pUvEC+0JaznkKz1ZxAtDWPsU5fInnA3MXz/hdF9drFR3OgcOhCydq</vt:lpwstr>
  </property>
  <property fmtid="{D5CDD505-2E9C-101B-9397-08002B2CF9AE}" pid="110" name="x1ye=53">
    <vt:lpwstr>XGzeIonfIqrVS6cger/5rjea4y1KrFUX+a+GGt1W8Vt38GJF9+d2XkTOlMiVt3CqrVYCoHgqWjyoxgqHfJoon+CC814mdTl2XhxO+V8PzWdstO43FNZrPnanZWWVhkMWQe+7BxK6x/dq9778WI0rUX7ZEs7KifRXI+o7X/o4S64lIFzOSFWwSQ1kIXUeuCJIYIQickG3pB6wR8R991cHUmZnNRP2m1ZGysx7Z7OmTHFpqmxzqP2dq6abLLyEAuJ</vt:lpwstr>
  </property>
  <property fmtid="{D5CDD505-2E9C-101B-9397-08002B2CF9AE}" pid="111" name="x1ye=54">
    <vt:lpwstr>OeUFQdKGb2B1hfxTLoMq6PnZjuOabd2ZlYUXzcIe2yttlHMfjT3xOzH5ceq1MSqmIeoCCtTWVb/KW66GElp7tb9Pn3ATDihm6u+XgF5Lv1KpR2muMlC8T//2qznbajEJf6U9txLi/lu8cdzlY/a/LS3tM///nDB3FgtAakgoazmUVdgsVsastWf6bVS3DIj+9sqbTIsOs2mduMrdbgXKwB61SNKhol8ujXYG/o3BkrH03w2+AZ0Oc2iE7siFCnT</vt:lpwstr>
  </property>
  <property fmtid="{D5CDD505-2E9C-101B-9397-08002B2CF9AE}" pid="112" name="x1ye=55">
    <vt:lpwstr>dxMbxlISQJPa2OTlLeavLx8ISU3z63JpLQu7G7t3AH041AWV3q1Jea6rN6/XKyezlzbP4Sw8ym29VcglT9geoje2Z6COMmcjq2+wP7iQ+7tKGvSNymZ01mwGFFg//ejueLwADG65VRjCiedsAjPyvn+8rdlf7xOOpEczaePMP6tCa+7+w46KOmsKPCQPQofp+19p+MSSaOwpw3910Rk/tCvUaI0LQKGQG6dDvAGDSV8jo4113TIiN5bg0hNQcPx</vt:lpwstr>
  </property>
  <property fmtid="{D5CDD505-2E9C-101B-9397-08002B2CF9AE}" pid="113" name="x1ye=56">
    <vt:lpwstr>PirGGliC/z4me0Mrz2vAUTPzCQZVQhgcbIY74LAd/ReLYK6PGupBv+zBzG7n7Ycgdz/L13FQkZUCQRx/5B6Q8jqGnkNMMEdrYVBzXrQYrJiQWEdE+cwGeS81YIpl5GPSxONmqxi3HqI8V9zZH2TC7NZWYIUUf7z9lsK6Vp6knqQ/ghdSjxZGH4FfUy/IpeJKwkOzsL8iGwjGZcvPWWL81HnlfWuZl5Cxa4O/biH/QDh8U7sW0pBvEsDeAuvPio5</vt:lpwstr>
  </property>
  <property fmtid="{D5CDD505-2E9C-101B-9397-08002B2CF9AE}" pid="114" name="x1ye=57">
    <vt:lpwstr>8mCnM9krNF6SqK5uMIWOq0xDikItfnFf0wC6SKHNhuny4N7jEHT07yHrifb4MVH2AWIWOZC2ihyM1TpJKN7e5Et1uw0Cfntr934SMiiWOeb1aY1W6MTMSf4PVL9Auy3hHs7Ib690fxnWmRNTqnIr8Q6cFoCXzNrMU8YZ6JsjJ8y9WGwU66QDTWmXzpigpD3gfVEOXaPSUwB02xF1aAn3c+XYg8NBliVoybo2GgkeAJqPty5R2UegGb58SNsQJ9V</vt:lpwstr>
  </property>
  <property fmtid="{D5CDD505-2E9C-101B-9397-08002B2CF9AE}" pid="115" name="x1ye=58">
    <vt:lpwstr>2qF1m9S7c3fTTD/0Ck6XPifPftyOtGszxk1qL+AmINl5jFmiMIUh6jCAhiJfxwuYeWv7uy8IDBc/c2fcnUjs+bTSMJC6B8LdVwN5i3VE9NOX7VPHsaoZFGqk+obDCmEorT89G/tt8bwiaAb7fjD9+/76dbDGMjh9tyIRzUWskJAi/cbQ2oY11+uCuc7JobjSeJNXC1jfTF1Gd67kG8Wu5K8h+ebthDC+66/5lOR+R1T3JLo3N+oJfjByvVUCWIE</vt:lpwstr>
  </property>
  <property fmtid="{D5CDD505-2E9C-101B-9397-08002B2CF9AE}" pid="116" name="x1ye=59">
    <vt:lpwstr>BinH9W/GmeuDFxYh/O8AQ8DVxrpnft1+2OJaXRS9GOEKy7fTQmyq073EXv0TXOfVu/4gsnrLuPU0NdEEJr6IvCEIMoGfxcz7wtK+haUY89+S2zFJyfJtgKrJ82AQPSbjRm6hzX5x01T/gdLUhmtho2/Vahf/S7aMfZUMTT+9BH251v40wWFMHr33ldt5VMTBtQu6UPBRcPaeO2tfFjCZm9RGxaHaC/J3Wbp79LbXm8c1nyqDz8zxWTS52i6XsKL</vt:lpwstr>
  </property>
  <property fmtid="{D5CDD505-2E9C-101B-9397-08002B2CF9AE}" pid="117" name="x1ye=6">
    <vt:lpwstr>9scl5r5NeQfhn720mYB1oM6JgYn7yV07xlhOPy6OdDuOo97S4AXJsayAB86gH9kGrWbq2VY+8yLcjilXzeIvjumdC546AdRPMGqbjyQTwXG5KoejmymQsoO3ryc3v7oZhJgOgZODm+zRhEYYcFJVDzIVeI2w6xDEMyJAwyRmWdLs+JwlSIv/gjVQppTITSh3DoBJcwfXZlLn4S4tDzHiHKcOf3nndQwPKlLOwsNsuO2aumpuVDd8W5UQJJltAjc</vt:lpwstr>
  </property>
  <property fmtid="{D5CDD505-2E9C-101B-9397-08002B2CF9AE}" pid="118" name="x1ye=60">
    <vt:lpwstr>iC8zdlzFNC93HMtxLEF4SkpOscgaUxifioNtY+6WuJycdCH8mc+hPa3kVRdQJOqnpX9NpeBung1+CltJzpXQVV1qxdfHe2I7tdfZYSyzCUYL3iQtOo5EbjZ2JXkF4GAN7Vv/cnHI4edpzsHeyCprmyd15TwEHp0jsfQgWUg1qh/4Qldk00uere+f+JzHNifsu7xFPmtahvZFrOS40oZqNVLbBlqEjp7aqhAyw+pMZQs+DT8vVs3sb8/nsgoVFIY</vt:lpwstr>
  </property>
  <property fmtid="{D5CDD505-2E9C-101B-9397-08002B2CF9AE}" pid="119" name="x1ye=61">
    <vt:lpwstr>hMi/A2N54b3htv6ykj7xDE6An3mIhUd5bNBx28aIIr4Ne8Ek6ATGUQ+CjN/vNjnWhoPKcHdiHJWqkar/Naurnze3nKmO5Gvhhf8yvmpXpR/1ZC+zIf4G6rmmyTjsa/hE+PApKQJrx9ZrrjWeIN4kdM1V4bH4Ub24mRoW7iwp70X79qPlGn00gSxGdMWCnTTFEcHoQNUGR8uv19/m2y3eLOsdTaxeTODQ1KiSeF4hx4icl5cUKnrDEYk4Jxsoykk</vt:lpwstr>
  </property>
  <property fmtid="{D5CDD505-2E9C-101B-9397-08002B2CF9AE}" pid="120" name="x1ye=62">
    <vt:lpwstr>gK69x0jamH5a8RdnOZrjWH6UGUAKh7YUbHbZt0FCX9ARK+GMYcGQTexDKA6Gvo9AFuwVjI3NF58snoa/ZVXGWKGj0lCkuaNKDs4fNlxDfo/5G6ut2rbEMno9mWfQ50PYNXAaCZLS0d24z8wtYG2f+990eSqs9xj6PecL5vr6OWyS2HMv13ClKx2TkNTsAKzOnJJMcnRPqXGGTE6xR853lsP1c09O8FeHZm2Dz33NiOwK2J5xoQP5cPMn8Qryi4C</vt:lpwstr>
  </property>
  <property fmtid="{D5CDD505-2E9C-101B-9397-08002B2CF9AE}" pid="121" name="x1ye=63">
    <vt:lpwstr>q84QpXag/wKXw/Xbku6F7HmFy2nvCd8XT2f09fpwAOBUL/fp1Tec3Cys0vRkMjXa8J3QHSk8v4V+olElgTLy8Z3gQ6bp0tE+iTsU4X1dEWZupZxqWx5DiABEc0T4O+Yums5GZLyf7VsYRJnIIpF9t7ZaQvwQRMgiJa0II8fzrgq6RiC5zPn/7V6eKxATQ4DI1k1hLJ9cF3p0Dusutpv8P3J92oQ6J4rrtKETGuokHcA2ZKMxAG/eg4p7iFDhLrX</vt:lpwstr>
  </property>
  <property fmtid="{D5CDD505-2E9C-101B-9397-08002B2CF9AE}" pid="122" name="x1ye=64">
    <vt:lpwstr>ERQFDVY1Xv06sjXekjSheQf+HZcbRFXSKexomV/ySmdLu3dQi38bPGuX4eGAPrY7rw3pY1CB1mi5IlfMgKXM34HhlPTZgzHUrF936sX7plrbUtX7c6RoQGWjDDrVOYIxQErSiLUc0PSDyqQEKUQCv5UpoI34DSJPtgy4Y36TFiLPlSVJfwJOEJhdsxjy7K159bkor4NruQ20evIITeXE/X2I0IF2kNMQ8T1p4H02+XGh/Zc1uDk7hUSN4K7uSFo</vt:lpwstr>
  </property>
  <property fmtid="{D5CDD505-2E9C-101B-9397-08002B2CF9AE}" pid="123" name="x1ye=65">
    <vt:lpwstr>p/C18ovo1YswMkG+vVoL7mptJW1CBSRysOmCCozVrJ+uw8GXFYOOZcL3YkgasBIV2IPB3PvmHOlnMdL1QwnFIY9LRtn4/ZD1k2Y8MPMdQQTI4kXqz09lq+tUPyYTlr82/ciLkrfpjw7Oijevs7ypeFTCkaAi68ht2bzIkWXbVMmjoe/fBF8gXAp9Qf+teWuAzWj9mC87HvrQmJ/vItFuA6ZlicGED9f2B5PEngeoweiPEnL1pkbq48YWrWBgLgY</vt:lpwstr>
  </property>
  <property fmtid="{D5CDD505-2E9C-101B-9397-08002B2CF9AE}" pid="124" name="x1ye=66">
    <vt:lpwstr>JVzSCr8TvBRrGGQHKlb9PPG3KogYBfWr22Xhtl6C/BlpH6dRlh7VCtc1ZLLpV/ZwvU4AeG0BDbjdt9ZjB2khW2UNh2kO1qytNHzT8OzmLLUSiKoh/EALch7hI0MMPdPV/fVM+rq4F37zl7p7KgRTn7TFlQ03hzxp5pI/V+zsJTA0OJ9/gZhHHo5flFPFLTuYnAmkq3o1jwaUJD+Wjyca1y7sCM+qNI4OfyglnHKeAedqSSr4Sl16p4w+ebJFr5Z</vt:lpwstr>
  </property>
  <property fmtid="{D5CDD505-2E9C-101B-9397-08002B2CF9AE}" pid="125" name="x1ye=67">
    <vt:lpwstr>J41t5pdM3u2y2L9+jXDlyi1KVFoMrI6AmNsfpeqwHyXAQ6yE2EP7affJ13khdGd9zr7kjksCXkRnxzvLeemXIJLloHZpf09C3lgP4hd2/Vgp4oKvr5zdfJIPGpEInl8BDAhK9t+wRt/jumR1kSOto5CyxDq1ns69XL4TU6KSUzZAkUf1G0/2m+8dYBWTQAdmITIKe6mXVLrw8FYm+wkP3m3ifPhrLAAIo4mn9DxF27NUaOa09PZ/qt1lVtalgTc</vt:lpwstr>
  </property>
  <property fmtid="{D5CDD505-2E9C-101B-9397-08002B2CF9AE}" pid="126" name="x1ye=68">
    <vt:lpwstr>o1r8ZAuJS7QmbS2Y3fV+CslgdwKNv2+B4aXwDKrPstU3gyOsfRNYBWK/RQJKRA745wJQRelIlaLBZfmfEXiiInYlf5wdkrML5wDrePDlk/1AP2eDUaWLXkUkQKYzfr57sWxfTALXIxF1cxE3ZYctSgXSFv4C41ZaPT7JJS0hUMglboFzSXXRtsAk01wNZ4++uKUcURCyolH9QPOydzyOHf6Vu6vq+m/q6yJhg5tnp27SzIMX2HNt7+PDu6pZJed</vt:lpwstr>
  </property>
  <property fmtid="{D5CDD505-2E9C-101B-9397-08002B2CF9AE}" pid="127" name="x1ye=69">
    <vt:lpwstr>KwqGHJQuwaFI2HhWDCFRq6STm0RPRjd1+zxWGNwuIZbzPG8ho1DAOkmpJZIvXy2Az3QLPUPAgbeeHsPDG9QgcsZJDMTPspy7+SKdSWSWa81M0bZ6gFlvGWAEZ3lz6O5vWHWFjYz/G2C7t/dhNh27nXJ6eWpVuojZ8aSIpJxhrK/iRKhH2Hyw2IoU/3oUhkpVCHwwagJuQT9t7s7EKShjYzHvBcn/7TqBSXixwP2XiEVS6zmBHB7X+5nLtQK9KPI</vt:lpwstr>
  </property>
  <property fmtid="{D5CDD505-2E9C-101B-9397-08002B2CF9AE}" pid="128" name="x1ye=7">
    <vt:lpwstr>q4xHjR6c48q1ohwuYEeuZWvEoUZXYWW4VmunkoZ1DfsuYrJBL/BUT34l1ZIPM+I5IWlLYGpnKd/0RzbcYqZANqHzfNB7DEP7OIad6Q1dYbyzHRm5waiZ/DGnD73SieZRbDyCKAi94ygf0eUR3NNoi7DMCV/wp1IWNmIZ+7r/kqLFL2yMFGwGnOsDIHcURDJ6hxbMrT6PtTA5QQh0fXlenWqJCAs2NdN1zeSA0iw5c3MaVAkleak9rFBpK7UHcQt</vt:lpwstr>
  </property>
  <property fmtid="{D5CDD505-2E9C-101B-9397-08002B2CF9AE}" pid="129" name="x1ye=70">
    <vt:lpwstr>ElICZlazUV0DypjRc/Q9uzpQelMfLpVZgOBDUZ4t9Hz2FT1Mf75L5QHjdc//Bb/dS6eRaB9kZtZg1UyUuRWnIKHL/13gElxDhDGp5qQc8R51gQK6i8YY0VfwvWGArAHoUaitwReU2W4jXpuCGJeLDQb967h0+91uQEcydrcjysyRLAtvh2A7nEXvC7D+qcIwX8xXHA3oFVAUfiGAxbIDGKCAPTsklQTWhriYs1Fef1Snq9TrkcFou3yATPALO16</vt:lpwstr>
  </property>
  <property fmtid="{D5CDD505-2E9C-101B-9397-08002B2CF9AE}" pid="130" name="x1ye=71">
    <vt:lpwstr>gdxtpsxre9ull03wAO6F63sK8m8XvYjni9/ZkAuckr0Ep/+ANMMBAsRw5jqEvctYjpU66ckh/i+T8+zLSwYPyGk7EafXK22Kj8e/xDEM0K9KzQfJuc06UcoFyysp1kOYEz92MkYzryxYchqaXXuo0WxDkuhWaytc7/BgE0sDwQlj4T4eBCpz10DX/56PpjvbVU5iPclIn2nPDusVPX1FdHnoFDm9BCY769wgnDh6wyjBQCZDSBEMIBjwCJE32il</vt:lpwstr>
  </property>
  <property fmtid="{D5CDD505-2E9C-101B-9397-08002B2CF9AE}" pid="131" name="x1ye=72">
    <vt:lpwstr>Y4YR74PfJYphJQV3Z3Z7yLBbTCTcxy43qg3zvSoXrEGJrG1eq8dtAFLhdqkR4yWmvply34xVT9cJx35AW8uUlKkU1xXWNBgL8fE+ixtE8bCP2BHhS0YE2YNtbCe+9ua1qT6x/GD+NvVkBhVqyroDNgGZYuoa57Fd5y+HtVAXiQVUOeS9K2DnZlUcfdXI3kIUcKS0ZDNtsVCKwJS8MjHXSkYWVB0Y/x5HMNVUWn73kE1xem4vQDDi0f72tf+s1ex</vt:lpwstr>
  </property>
  <property fmtid="{D5CDD505-2E9C-101B-9397-08002B2CF9AE}" pid="132" name="x1ye=73">
    <vt:lpwstr>iRrh2yaNBRp6sIqzGGUrMs5WKrFQboesv4nvcqe8Sz7zM2xc2VK+aI+n1wfVgtuAAywvCuoJgZ6h7JELT8UApilixPED1buTr0g9lY94Hsr0lmMMnRZFXrETalFDZ+mkud8FAhyMzAHG2d7A0Y7qMTf2uglMKtGvGyMqMkyyPUoyNZ+6ZgRwm4epIjXFtLK8U3SxdWixqVhJBqnl6rQ/gUqB4TxUeySOfG3K+91taS+RXRehFOYGyyIRQPFj/Sn</vt:lpwstr>
  </property>
  <property fmtid="{D5CDD505-2E9C-101B-9397-08002B2CF9AE}" pid="133" name="x1ye=74">
    <vt:lpwstr>7gothgURefRYXcQ2hGBl5+L0y4PJ7zYMkKqbiJcdFUqqkFFyeTMNWGKIEIHqjgBPpGUlYnZaUh+/IztHYsRnf+/TDlu75P2uUGV309uNkBSRG/0Cyp/E9HW3hRZB+V1HY0BOVogElJy9o0kMR8hFE1KlvVizERiofzcn5JoVIzt8P4XEel3ULN5eDg4gF2Y1HB3V4K0ENSMSVY5PmJwiXDgD5NWSASheDw0vSRzz+p7rsmZWmnL8QpTRvoWwvvc</vt:lpwstr>
  </property>
  <property fmtid="{D5CDD505-2E9C-101B-9397-08002B2CF9AE}" pid="134" name="x1ye=75">
    <vt:lpwstr>0JdCqlMRB0+cmpp2Yfgv4dKUnOcAZ89KYa0kdMQm8MDJj6V2SQxft5CsupFHLshZOuiu9n+L1NUlN+SJtCxHp2kre+0goVp2tmWDdNwZcg/sCIeAreCP4L6jY6WRH36y2kAoiSE4351H0Vvtdq68GujfJt32/80528BSsLg8CIniUHz6+5+cI6KIVJAq3CuC8BYLe94u30+zc/Dkb6LpEf1vM3m6uDECTF90EK9ph5xyk7SvypEjpr85fsd0ldu</vt:lpwstr>
  </property>
  <property fmtid="{D5CDD505-2E9C-101B-9397-08002B2CF9AE}" pid="135" name="x1ye=76">
    <vt:lpwstr>rsnb+JIam0ee7f4QgMhym7COxL4jDvB/tiai16plEssT4siAi5XhPPqF7yT30zn/RIVrtFdlWtIPnDwKnaM1KlCAJzQKPPWqGPTr1O7f5sHLdBfqPArO6Hw/FdgUFHNx16w+iLttsdYIgfyhvzBTWAgSqLBEueG6BsOh9WbMMqYTVQ56Vs59M3AuPiUnQq6Vw8T7CyKir160fBiyRy+v0Thur0Wf4s5n5DdmQQIoaX7liMZajVI/w4UCE2WZ7mc</vt:lpwstr>
  </property>
  <property fmtid="{D5CDD505-2E9C-101B-9397-08002B2CF9AE}" pid="136" name="x1ye=77">
    <vt:lpwstr>4AWEqhpGQKmNiBOp8j5O6XvoQhAAKGYXVZeeTEaNT6o9bWL19tvcQzw1yje928LvGjgAeqJZ50/sdgFqDdP6aEkV3V7fHcsrve/yiUna0M/tkPxJzle6zzHdfgzwX61VT00cDYm4N28Gsk/SEOCMUZ51OSn7DozMnbPq+bY28ptR+/IKfdjLSS1UuJeBgQZ5FqEXH93yDYdsHISmzEQeR4SqpMOeW5CHZviYRn2neQgUTJZvzftLJXYXthll1V0</vt:lpwstr>
  </property>
  <property fmtid="{D5CDD505-2E9C-101B-9397-08002B2CF9AE}" pid="137" name="x1ye=78">
    <vt:lpwstr>p+T7rBNEJP/GtqR98uX+8zv7TLFkqOyYe1aA6txfgCw+jzdMgrvT8fQ3R3BhyW0jK3zT5I+FEyRXgNzRFDdyMBKhnRk4LXM2WM99EMuRZ2plgXsr98/pxwJZ6l8XSSMDllcHmM+M7a93d6rVPakJ5yQ0f36gekyPPujt6rTINrfjtLPGDzXdRPaP3ognN47sUvbxZAIZareW2OuLL564iFMTAM59JH49KL3WF37CGBV9zHc1PFWmfe+jOOQjPkm</vt:lpwstr>
  </property>
  <property fmtid="{D5CDD505-2E9C-101B-9397-08002B2CF9AE}" pid="138" name="x1ye=79">
    <vt:lpwstr>RNjnQLxdL3Bj6V0+GaZzLC3O+xTv9tnDPgeFOZ+fkTBRDJowYAE3QFXfjL7J+U8XQ/cW95EpD+mSICOMhQteybbfhbrVXg5wrJ+Wqps4gioU+ZvSB2w4o5Bt5XlzANVVq8I4CCOS+gxLOzzT8mPFTP1q+RKsTdoIPmS06R8VluNPtn7PDZu33uTVUjcPe/hExq7kvBvvzcIrG19eYzY8IWAhlt8yiID7RNQ2RikrQkNio263WKTX9ZcloxebPH+</vt:lpwstr>
  </property>
  <property fmtid="{D5CDD505-2E9C-101B-9397-08002B2CF9AE}" pid="139" name="x1ye=8">
    <vt:lpwstr>x0/Nuwz8zeSlzWPTiAK+owr4Zp2KGr9PMqyRWSnbJj5ulTVW02NgYRae8K/DdQzx8uPJxMgBsehCHlEM+mbzGwm1jvpvUKsESW3yyYwgE0D8PbWQyxfUX/0OPgSunCMVjfN+TuXpXI7I/P1VXdLpYupp8jyCpae1+LD7628UvBMpssOD5JQEXd3Nh14Qv6vbrsfmMVTMyS2ujyVteRuiXUEPfcCUjQghCfnUjKuOU7kjm8PFPbYD+Ymr+IWffip</vt:lpwstr>
  </property>
  <property fmtid="{D5CDD505-2E9C-101B-9397-08002B2CF9AE}" pid="140" name="x1ye=80">
    <vt:lpwstr>VMknc34ZvYZy2pEtRQq+nh9kL5QBf5xwk5no/LNoxKleZWTQ5qa1VW93GtAxqPXNNj7/vpk1cg9YgbXhMnDXOrlpE69vm4VDB88b7yBE3l/b5hRkSJfaDEkcM7Ea7N8RErCFWdgaHwHOwKQhqwtnkNV8MZmEaJHOTA9ahIpick9hdlxY6NRr05HcTcSZWeGtq7iYhmea7Ng+VjDGDSYKGPFW8Fq/wU8FxHpn224cokxLqwyh/E4hnXzsZ0moguF</vt:lpwstr>
  </property>
  <property fmtid="{D5CDD505-2E9C-101B-9397-08002B2CF9AE}" pid="141" name="x1ye=81">
    <vt:lpwstr>jC+ph310pw0tXu8ANnGTir//RnisDpE/RkVwfTMCvbrM0Kwts+aoCRC6UEhDbETe5Xvjz4EJ513bLINSqJlP329ZnANbwmXg3ADMhebSKTtudHToNOsP+GQb0vPxMEhvyulOMC42g1ahCfYmJgPrSo3ZiXzYj8u3UUXBLsP42S/VrU62Rm98xzIFYKLfwGnDy3UD31ussFIgvZxo2MhBPs2W9wEqsmmVbsYy2dWWCc0XTCzlXWwYCMHJsbRCM4S</vt:lpwstr>
  </property>
  <property fmtid="{D5CDD505-2E9C-101B-9397-08002B2CF9AE}" pid="142" name="x1ye=82">
    <vt:lpwstr>UB2E3zUu/OxugInFa/Dg6d+2g/GAdHuZw202ZP1OW6UKNyxmqeu8GQ/meDcvz0ShztaTOz5b+3sB3yzqesRxoF/lZlHmgUkgo51PKfGVtPYFvJnUV8FVfaLjt2FvvGng441RIhN9iZzk6K7NgdhPkxcgSYJbBtwNItki4vwxTlm4dXTJTpgdOc6m/jy09hf7i7IivnmgAijplRRjzN2hYZmzTZGRxNqoxLvDBCsuBHSTPMPFiG56NUZwFwFMdt4</vt:lpwstr>
  </property>
  <property fmtid="{D5CDD505-2E9C-101B-9397-08002B2CF9AE}" pid="143" name="x1ye=83">
    <vt:lpwstr>67IVYUWxvZqXHaCJiXjp6oMqtDx9Cs4agahSEqDw503lcmWYMTvsQ2RI94hkXnoyFM7QQwlHkUU0GoQrHUE5/9nxpi2M1uWaMtIfexAFVLiECqJyUMBx9Bn1o8n4x2qtetrR60MastTV7Zr+jCZzv4qF2XDgtWWzdb0igvic3IKWWLdBT9llUp/ClPjELigIQwiexLiuc8tXMAwofEeLn9qIfahRo9+NDhEWY8rWqF9SWIUqI2+RnvmFNeSKyED</vt:lpwstr>
  </property>
  <property fmtid="{D5CDD505-2E9C-101B-9397-08002B2CF9AE}" pid="144" name="x1ye=84">
    <vt:lpwstr>tapN10RHWV8LJeXbzw3Pkz03mKTsSsY7Q3N62zqHYa+EdjxEEQk+DdFHIwQ3C15OVPs5mrXpPRK+T2RwoXmnh1N2RERziNyNt4fq1IqfI2lzKGsHoILKVidO62kC8s7sBLAfdhGLkYrlJD6gm9d0md4TLE8aEWyyQysuV5UvGa+70bGUOvLDHOk0izPiEARS2sYXOosYF/ULPajgn6Q0qQd9nYvA9j4Rpy7DiNVRm2SgnuKa3ERdzmERiSxs5HO</vt:lpwstr>
  </property>
  <property fmtid="{D5CDD505-2E9C-101B-9397-08002B2CF9AE}" pid="145" name="x1ye=85">
    <vt:lpwstr>V+AHLf8u3MSjFPPIvlT0Hxj+ztZiuwcQWEjqAxEeofdFCRkdplst+112e+s1OdMEHHhFHcCcUyfeSkj5uwU92jjzGpVL1TvGePjO9tcsLUQV9i0FXud9N4U4+rvETS3TwMtuih3f7vQlViRfDAP0k1Z+oZWe2ggsp8i/0KXk49XsMb4v4+3u9jakpfUpcc9r6aNvXneNYpxlV2C1/OkApnOn5NlBE5GihN10PWsdvz/23Xsp2bCu7CZhdiA82v4</vt:lpwstr>
  </property>
  <property fmtid="{D5CDD505-2E9C-101B-9397-08002B2CF9AE}" pid="146" name="x1ye=86">
    <vt:lpwstr>dfdmMfuTZk2ChsWGpZ5hK271pNICS88Gw31rB/wHX5+45DzYHr3/tbXJkXuBJwUtu7F82G2oI4w7EfsBFNNThbvvVY1cwMewBFT8J2o7rlhMxqUeCP2mUJHZ7W1YEb51LfIneZRxfRd7Rg6ftVQV8DDWPZaDGoMOSWxOyRyWCdzXnWsFxIejXvtBfIsi0cYpEsC2mhd5lfwkHwMH4pHCOiNZCB1SJnkGIGBka6tKnx2AaNUiS2UdFLW8ousvyMR</vt:lpwstr>
  </property>
  <property fmtid="{D5CDD505-2E9C-101B-9397-08002B2CF9AE}" pid="147" name="x1ye=87">
    <vt:lpwstr>3WVjiTS1rV1ZNNav3aSfyVrHpKm/QJ5wZfyVbBqOyys99OdpQeluprz0Ckg/04/aaJ5DJeh95pTsZ8WWv1Sn3OYDIHt3CqlaEIK3FgXxHlkhZz3WjfQUvLvRRDuS3A5phFgUVbH+NDbZ/5OF9opF3KWPSzo8hegThLF4n5rA8B99nSaGVSsANtRM29/cOArXtJKRDlEIqSgC5uyoNMjOCHuDdD3l6LfOgbTrjaoWVB8KRePIV6L19+O4seXJNU/</vt:lpwstr>
  </property>
  <property fmtid="{D5CDD505-2E9C-101B-9397-08002B2CF9AE}" pid="148" name="x1ye=88">
    <vt:lpwstr>szCWc91PsNtGcFPpvIW1ChGfwbNoxEpreyhNl1LB+eVoLOWWSM1acCbfbduXVrfgbrV8dBP9koiN8d+zaFJ4BY0w7FqRw7+DDFCoX6kiLQsLQTVnLaBeBUbWCRbTeG1JgAcufh9Vyr8s7j8uIPfrLdHKwsL5owxRTWPv6DV3Js1upgPE0BuMyilybPbbDGx969pBQkLLrG/sgWuGmj17LOYoblc/bgDjZAptX+I/nGgUUApRY3DIpVJcJsF+j6j</vt:lpwstr>
  </property>
  <property fmtid="{D5CDD505-2E9C-101B-9397-08002B2CF9AE}" pid="149" name="x1ye=89">
    <vt:lpwstr>VGlZkv6BogqjlUlL2qx4WrYDPpS+8ggAAXUec5e9yzY3zZEhrAy1XT3wLSZRtqGhFFP6QJaybLi2pM32+k2C37E19cv2EWY7yKo2zsPN3qXa64URgXGxY08VlIX68JMGRp/olFr+uS9WtVNU47OrQiyGYegugJ8NAyA5JtUPzPtVGJveNPrQEF7/TMdcOhjDPzh8UbyiNEc/ssGgTz+PJnXrLxxDOV9VB4Xq5azGxoFHG2dwlV9LW51qTjOXd/Z</vt:lpwstr>
  </property>
  <property fmtid="{D5CDD505-2E9C-101B-9397-08002B2CF9AE}" pid="150" name="x1ye=9">
    <vt:lpwstr>CXPP9THZnjELTbjLqqkmewk9dT6CStIVUomZ8T+yPTSTFHBDmLaW/VGgsxCrfa8TYy0JuHgEjC4u5+dkZ3k4atiMcjSiO+Vt/h4dfYngTCzlXRNcGBX26rdbGir7q4FDjrTRL151a/BmO3Y0bnQRetr6LTJX9Ltc4GpWDR5HtJrn6GtwDZgcR4E2MO0bg6SR+YCGj+pytH6jXSpwDufgZ5fbliNDCaCOoPt1IcHKFN9Zgi9Xhy7/k4GDlV0QsFf</vt:lpwstr>
  </property>
  <property fmtid="{D5CDD505-2E9C-101B-9397-08002B2CF9AE}" pid="151" name="x1ye=90">
    <vt:lpwstr>PHepDygnSQ39nelep+g9nEFSQGYfVN/30L20Zt9EOz1nH4IBDqSGgkcOjFssN0jRI0vIiDlkGgX7iIfl0m1ER+ZCr6ERInAg6kzSDpfKqql3U/d4k3ED+KfdZ693Ut2rRb9/auDZ97x/bdpA1tJM2+kHL7FSVdIvNx1QJJb2EdI25Y2CK1uY8Hkwopbog2l3ADmsiHz6+WwAwmU5mzwAJ2/frQi8QAOsD1C7Y0vUQfPrx/n+azSErMMM+I19yap</vt:lpwstr>
  </property>
  <property fmtid="{D5CDD505-2E9C-101B-9397-08002B2CF9AE}" pid="152" name="x1ye=91">
    <vt:lpwstr>MciyTjzK7xwsPjI5bIM+wBbuyB1+fVgAfP9gPgYIqFWJIfJ/uRQgEND7OwS1DGhv4jyAfrzbDhLmlB1hbgl8HTMnVG6CzbCM59vz38GWTTfNAG0LfuJVWg3BqmCjDH0AEOV7MWRmuzO2KVHZQRh0ZCEsnRL7dq6HvyqH4afcaXOZR8Rl+DvYMsAMeoREqaGN1jed1cThxvudZ6ZLipT75PFacOTV2W4o0SN2itRBYW/BQRA2k5TKLnlW3S9fIhx</vt:lpwstr>
  </property>
  <property fmtid="{D5CDD505-2E9C-101B-9397-08002B2CF9AE}" pid="153" name="x1ye=92">
    <vt:lpwstr>b1cOY4KkGwUoUd5n6BhCZNElM08bM4R3Dx1P2Ic6zqYnajC5WZh09IgWhDbmKuR5A8nzGjzJrYocwWJ/htVHALvXpCEktEcQD3l2O/XtHka+cP7bOPJy6VuQCmujC1ixNdDQufnhcSyS89ujTlZ5fz59JKcJImV7akUuK2T3YK2WVxZnur8X3qOTQDIfPiZ02+xPuY0oe4UWpc50Zov5+/50yofoT28nNu8wzkYSM+Qmob47sRw1tFYKyPHnDk4</vt:lpwstr>
  </property>
  <property fmtid="{D5CDD505-2E9C-101B-9397-08002B2CF9AE}" pid="154" name="x1ye=93">
    <vt:lpwstr>S0Tr4FW8v7YHW7FIWfU1ELCLmtstJaKuwSxOWBeS0aOsqdX6XxN418KEEcbSfiLHTss+xmSi70SZ+jr1Ow7AgG/aUUnv4sOt23oNqTArGft9MzkhblGcUS1dfRURLehF/4apv8HSBgUSaufWLZqWMRGBh2bcdfkr9hBixC4zkKL6jLPLFmhgQMN9qVj+TFH/GgMbk5TaOxc/idmaqVESxdXZ/bQjfZwOh/UifRN8yirjL735VvuUh+NXMsbNfDA</vt:lpwstr>
  </property>
  <property fmtid="{D5CDD505-2E9C-101B-9397-08002B2CF9AE}" pid="155" name="x1ye=94">
    <vt:lpwstr>o/j1k79HyVXvDhgeFD5fNZ7a75zbW/N/q0Sq0Dq+49SK3AEWGT0H2JlEDIQngltSK643uppzaUmXpJjz1T2IxlFd2Zel/kln2l59TmfS3cv3T7sgpa186vcljwCk/A0UaYlU72R41o7vc++vikEJW5L1DPKeimxEP21NyXtS6uIfmS1zanbnKCoqElVvyGXvhWWHJ0m0fVX3TGgrEC0D0sF/I5g1oGWHAIRbRZmWaINBvwTN8fXPHaTFG/mxSRA</vt:lpwstr>
  </property>
  <property fmtid="{D5CDD505-2E9C-101B-9397-08002B2CF9AE}" pid="156" name="x1ye=95">
    <vt:lpwstr>fTzwb8oKpwrLqr3zX3zDnsD7dGMUh18Tr98NczWXVpD3Uf3ONbVCp7hmwir7078VOPCBduIT1Ff8wq22UnSoA5GYiya084fC7srn/m7ucLWPIZG75kG99zXMnjE0T9K7B6YJyppjJKMwmbkatXunlth7qCKLuJ+VZZGMSAFpQAiHLdX9c4XgLaPYIAXwkQ2K0VaQegGNgs3055TXH6YDobEY6P7ArKAD/RpQ6ubcROumO73jbNPxOoPyZNVgW/0</vt:lpwstr>
  </property>
  <property fmtid="{D5CDD505-2E9C-101B-9397-08002B2CF9AE}" pid="157" name="x1ye=96">
    <vt:lpwstr>bRZUTpmst80WLpZcI49R5CxOPTMggvGCvRSe4NHEbSdyKvIy9TEeYBhnVJXppCO37DNoso2bk8LhQ028s/hczpAib8UBDP/Nl4SBBav6fWhyB9+lGRDpkU+lPuROR8pXdefn7hYdsM8Pi9QaFz4x/Jh6Y2ITe1xsuqtkRRsR7c/vI5NfMFmRGaJKUxxsdVHVc5sCYoUw0f/+6hT4kRhRNFTEQFy859M0+wF1xi211KJZMRWiUg7w29rZiYq8ha4</vt:lpwstr>
  </property>
  <property fmtid="{D5CDD505-2E9C-101B-9397-08002B2CF9AE}" pid="158" name="x1ye=97">
    <vt:lpwstr>MQrwuZ9aqnabjB6Mc4/nP3iEEPa2uzDzNWNrkiCr4Qwp5ffZx2B5lytJAFv1sAin42Iu/h6acnW+VwL5j4XbxajyJXk2Y1/NipVOMH6xTYJE4IfKmamDnf/kTDXgAF/vviMCSbUk9ADVE0Xc3NG6tOIukiO6DhV4z/ogLDEb07Ijj4TSxsjc+bZhf5vnEzrlR3T1MSxc356764Gcc7G8xrI75aBf0ZlXPyvhuiU5EAt+nbBk0wzKKtuKkksvGlV</vt:lpwstr>
  </property>
  <property fmtid="{D5CDD505-2E9C-101B-9397-08002B2CF9AE}" pid="159" name="x1ye=98">
    <vt:lpwstr>QR+mCEUSLFGGmYMekb0386yA4yF1QrPEDhofueRk18Utc93Obz438Co8RjiffAKA9SGD13j+amI955HHCmRksrrCNL4F1+CfWK47BfZlS68CNtOnJTk7ybrQjQCaY2sa2WSZ8INdx9xebRjzRklfbRyPCENp7XLDzkCHxTW6CVoz6J76fFGc4ygSDs03iKQ0XYCMBzCh5tsJ68nxx4OUncjO+RAac1kxEzRTlpWKjPiMgc0IG4yhBcpwowAXobj</vt:lpwstr>
  </property>
  <property fmtid="{D5CDD505-2E9C-101B-9397-08002B2CF9AE}" pid="160" name="x1ye=99">
    <vt:lpwstr>lzNqVX6HT+zd31liTssedgNgzFsH1s0i2Y+lthWFEJ78hFS6RvFrtFPAaeFBlsTfFh8I/C4jOInqzYvfyCImUTGIr6tnccEkYxmCUJfAPT8nBc2dZx8eLeqr75qeAOyTUYUxJKvdxQM36yi4J8cYaVp1OqzTcZVGk0ECZRQjJxtlXOXrxGsCgH9jIkdE3NdoLomO2OGj5VeDAm9Ovw3ChXUDDsVBHoMsSZ26WagXqpQpZGepxuvyXXOw4XxM6Uj</vt:lpwstr>
  </property>
</Properties>
</file>